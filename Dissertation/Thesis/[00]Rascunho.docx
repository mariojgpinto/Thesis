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 xml:space="preserve">bject reconstruction using </w:t>
      </w:r>
      <w:proofErr w:type="spellStart"/>
      <w:r w:rsidR="00867EF3" w:rsidRPr="007770B6">
        <w:t>Kinect</w:t>
      </w:r>
      <w:proofErr w:type="spellEnd"/>
      <w:r w:rsidR="00867EF3" w:rsidRPr="007770B6">
        <w:t xml:space="preserve"> and mirrors</w:t>
      </w:r>
    </w:p>
    <w:p w:rsidR="00867EF3" w:rsidRPr="007770B6" w:rsidRDefault="00867EF3" w:rsidP="00867EF3">
      <w:pPr>
        <w:suppressAutoHyphens w:val="0"/>
        <w:spacing w:line="240" w:lineRule="auto"/>
        <w:jc w:val="left"/>
        <w:rPr>
          <w:u w:val="single"/>
        </w:rPr>
      </w:pPr>
      <w:r w:rsidRPr="007770B6">
        <w:t>3</w:t>
      </w:r>
      <w:r w:rsidR="0080109A">
        <w:t>D O</w:t>
      </w:r>
      <w:r w:rsidRPr="007770B6">
        <w:t xml:space="preserve">bject reconstruction using a single </w:t>
      </w:r>
      <w:proofErr w:type="spellStart"/>
      <w:r w:rsidRPr="007770B6">
        <w:t>Kinect</w:t>
      </w:r>
      <w:proofErr w:type="spellEnd"/>
      <w:r w:rsidRPr="007770B6">
        <w:t xml:space="preserve">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 xml:space="preserve">conceber um sistema capaz de fazer uma aquisição </w:t>
      </w:r>
      <w:r w:rsidR="005C715E">
        <w:t>360º</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w:t>
      </w:r>
      <w:r w:rsidR="00853F6D">
        <w:t xml:space="preserve">uma </w:t>
      </w:r>
      <w:r w:rsidR="00BD34A7">
        <w:t xml:space="preserve">forma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853F6D">
        <w:t>360º</w:t>
      </w:r>
      <w:r w:rsidR="00434D93">
        <w:t xml:space="preserve">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853F6D">
        <w:t>360º</w:t>
      </w:r>
      <w:r w:rsidR="00D03B4B">
        <w:t xml:space="preserve">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1"/>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1"/>
      <w:r w:rsidR="00033035">
        <w:rPr>
          <w:rStyle w:val="Refdecomentrio"/>
          <w:lang w:val="en-US"/>
        </w:rPr>
        <w:commentReference w:id="1"/>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3E0C31" w:rsidP="00BB5A60">
      <w:pPr>
        <w:pStyle w:val="Ttulo"/>
        <w:rPr>
          <w:lang w:val="en-US"/>
        </w:rPr>
      </w:pPr>
      <w:r>
        <w:rPr>
          <w:lang w:val="en-US"/>
        </w:rPr>
        <w:lastRenderedPageBreak/>
        <w:t>3D Scan</w:t>
      </w:r>
      <w:r w:rsidR="00FA69EE">
        <w:rPr>
          <w:lang w:val="en-US"/>
        </w:rPr>
        <w:t xml:space="preserve"> – Related Work</w:t>
      </w:r>
    </w:p>
    <w:p w:rsidR="008D1EAD" w:rsidRDefault="00AD4D68" w:rsidP="006E6C30">
      <w:pPr>
        <w:pStyle w:val="Relatrio"/>
      </w:pPr>
      <w:r>
        <w:t xml:space="preserve">Os primeiros sistemas de </w:t>
      </w:r>
      <w:commentRangeStart w:id="2"/>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eram usada</w:t>
      </w:r>
      <w:r w:rsidRPr="00AD4D68">
        <w:t xml:space="preserve">s luzes, câmaras e </w:t>
      </w:r>
      <w:r>
        <w:t>proje</w:t>
      </w:r>
      <w:r w:rsidRPr="00AD4D68">
        <w:t>tores para realizar esta tarefa.</w:t>
      </w:r>
      <w:commentRangeEnd w:id="2"/>
      <w:r w:rsidRPr="00AD4D68">
        <w:rPr>
          <w:rStyle w:val="Refdecomentrio"/>
        </w:rPr>
        <w:commentReference w:id="2"/>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w:t>
      </w:r>
      <w:r w:rsidR="000218F1">
        <w:t>que usavam luz branca, lasers e sombras para capturar a superfície de objeto.</w:t>
      </w:r>
    </w:p>
    <w:p w:rsidR="00427C91" w:rsidRDefault="00427C91" w:rsidP="006E6C30">
      <w:pPr>
        <w:pStyle w:val="Relatrio"/>
      </w:pPr>
      <w:r>
        <w:t>…</w:t>
      </w:r>
    </w:p>
    <w:p w:rsidR="00427C91" w:rsidRDefault="00427C91" w:rsidP="006E6C30">
      <w:pPr>
        <w:pStyle w:val="Relatrio"/>
      </w:pPr>
    </w:p>
    <w:p w:rsidR="009B0E31" w:rsidRDefault="00B276CC" w:rsidP="00B276CC">
      <w:pPr>
        <w:pStyle w:val="Relatrio"/>
      </w:pPr>
      <w:r>
        <w:t xml:space="preserve">Atualmente já existem vários dispositivos capazes de fazer aquisição 3d de </w:t>
      </w:r>
      <w:r w:rsidR="005A5700">
        <w:t>forma fácil e rápida.</w:t>
      </w:r>
      <w:r w:rsidR="006F7149">
        <w:t xml:space="preserve"> Além dos sensores industriais orientados a </w:t>
      </w:r>
      <w:commentRangeStart w:id="3"/>
      <w:r w:rsidR="006F7149">
        <w:t xml:space="preserve">capturas de grandes </w:t>
      </w:r>
      <w:proofErr w:type="gramStart"/>
      <w:r w:rsidR="006F7149">
        <w:t xml:space="preserve">dimensões </w:t>
      </w:r>
      <w:commentRangeEnd w:id="3"/>
      <w:r w:rsidR="006F7149">
        <w:rPr>
          <w:rStyle w:val="Refdecomentrio"/>
          <w:lang w:val="en-US"/>
        </w:rPr>
        <w:commentReference w:id="3"/>
      </w:r>
      <w:proofErr w:type="gramEnd"/>
      <w:r w:rsidR="006F7149">
        <w:t xml:space="preserve">, atualmente também já existem sistemas que permitem fazer esse tipo de aquisições em casa. </w:t>
      </w:r>
      <w:r w:rsidR="00DA6CAE">
        <w:t xml:space="preserve">Produtos como o </w:t>
      </w:r>
      <w:proofErr w:type="spellStart"/>
      <w:r w:rsidR="00DA6CAE">
        <w:t>matterform</w:t>
      </w:r>
      <w:proofErr w:type="spellEnd"/>
      <w:r w:rsidR="001E1BC2">
        <w:rPr>
          <w:rStyle w:val="Refdenotaderodap"/>
        </w:rPr>
        <w:footnoteReference w:id="1"/>
      </w:r>
      <w:r w:rsidR="001E1BC2">
        <w:t xml:space="preserve"> </w:t>
      </w:r>
      <w:r w:rsidR="00DA6CAE">
        <w:t xml:space="preserve">e o </w:t>
      </w:r>
      <w:proofErr w:type="spellStart"/>
      <w:r w:rsidR="00DA6CAE">
        <w:t>digitalizer</w:t>
      </w:r>
      <w:proofErr w:type="spellEnd"/>
      <w:r w:rsidR="001E1BC2">
        <w:rPr>
          <w:rStyle w:val="Refdenotaderodap"/>
        </w:rPr>
        <w:footnoteReference w:id="2"/>
      </w:r>
      <w:r w:rsidR="00DA6CAE">
        <w:t xml:space="preserve"> permitem capturar o modelo 3D com grande qualidade (erros nas ordens dos </w:t>
      </w:r>
      <w:r w:rsidR="0083683D">
        <w:t>milímetros</w:t>
      </w:r>
      <w:r w:rsidR="00DA6CAE">
        <w:t xml:space="preserve">) de um objeto de pequenas dimensões em poucos minutos. A Kinect é outro exemplo que prima pela sua versatilidade e consegue tanto fazer a captura de objetos como de realizar a captura e criar o modelo de um compartimento completo </w:t>
      </w:r>
      <w:r w:rsidR="00DA6CAE" w:rsidRPr="00CD3575">
        <w:rPr>
          <w:strike/>
        </w:rPr>
        <w:t xml:space="preserve">com o auxilio de </w:t>
      </w:r>
      <w:proofErr w:type="gramStart"/>
      <w:r w:rsidR="00DA6CAE" w:rsidRPr="00CD3575">
        <w:rPr>
          <w:strike/>
        </w:rPr>
        <w:t>software</w:t>
      </w:r>
      <w:proofErr w:type="gramEnd"/>
      <w:r w:rsidR="00DA6CAE" w:rsidRPr="00CD3575">
        <w:rPr>
          <w:strike/>
        </w:rPr>
        <w:t xml:space="preserve"> como </w:t>
      </w:r>
      <w:proofErr w:type="spellStart"/>
      <w:r w:rsidR="00DA6CAE" w:rsidRPr="00CD3575">
        <w:rPr>
          <w:strike/>
        </w:rPr>
        <w:t>KinectFusion</w:t>
      </w:r>
      <w:proofErr w:type="spellEnd"/>
      <w:r w:rsidR="00DA6CAE" w:rsidRPr="00CD3575">
        <w:rPr>
          <w:strike/>
        </w:rPr>
        <w:t xml:space="preserve"> </w:t>
      </w:r>
      <w:r w:rsidR="00DA6CAE" w:rsidRPr="00CD3575">
        <w:rPr>
          <w:rStyle w:val="Refdenotaderodap"/>
          <w:strike/>
        </w:rPr>
        <w:footnoteReference w:id="3"/>
      </w:r>
      <w:proofErr w:type="gramStart"/>
      <w:r w:rsidR="00DA6CAE" w:rsidRPr="00CD3575">
        <w:rPr>
          <w:strike/>
        </w:rPr>
        <w:t>ou</w:t>
      </w:r>
      <w:proofErr w:type="gramEnd"/>
      <w:r w:rsidR="00DA6CAE" w:rsidRPr="00CD3575">
        <w:rPr>
          <w:strike/>
        </w:rPr>
        <w:t xml:space="preserve"> a sua versão </w:t>
      </w:r>
      <w:proofErr w:type="spellStart"/>
      <w:r w:rsidR="00DA6CAE" w:rsidRPr="00CD3575">
        <w:rPr>
          <w:strike/>
        </w:rPr>
        <w:t>opensource</w:t>
      </w:r>
      <w:proofErr w:type="spellEnd"/>
      <w:r w:rsidR="00DA6CAE" w:rsidRPr="00CD3575">
        <w:rPr>
          <w:strike/>
        </w:rPr>
        <w:t xml:space="preserve">, o </w:t>
      </w:r>
      <w:proofErr w:type="spellStart"/>
      <w:r w:rsidR="00DA6CAE" w:rsidRPr="00CD3575">
        <w:rPr>
          <w:strike/>
        </w:rPr>
        <w:t>KinFu</w:t>
      </w:r>
      <w:proofErr w:type="spellEnd"/>
      <w:r w:rsidR="00DA6CAE" w:rsidRPr="00CD3575">
        <w:rPr>
          <w:rStyle w:val="Refdenotaderodap"/>
          <w:strike/>
        </w:rPr>
        <w:footnoteReference w:id="4"/>
      </w:r>
      <w:r w:rsidR="00DA6CAE" w:rsidRPr="00CD3575">
        <w:rPr>
          <w:strike/>
        </w:rPr>
        <w:t>.</w:t>
      </w:r>
      <w:r w:rsidR="00DA6CAE">
        <w:t xml:space="preserve"> </w:t>
      </w:r>
    </w:p>
    <w:p w:rsidR="006F7149" w:rsidRDefault="00DA6CAE" w:rsidP="00B276CC">
      <w:pPr>
        <w:pStyle w:val="Relatrio"/>
      </w:pPr>
      <w:r>
        <w:t xml:space="preserve">A vertente móvel deste tipo de </w:t>
      </w:r>
      <w:r w:rsidR="001E1BC2">
        <w:t xml:space="preserve">sensores tem-se tornado cada vez mais apelativa. Soluções como o Capri da </w:t>
      </w:r>
      <w:proofErr w:type="spellStart"/>
      <w:r w:rsidR="001E1BC2">
        <w:t>primesense</w:t>
      </w:r>
      <w:proofErr w:type="spellEnd"/>
      <w:r w:rsidR="001E1BC2">
        <w:rPr>
          <w:rStyle w:val="Refdenotaderodap"/>
        </w:rPr>
        <w:footnoteReference w:id="5"/>
      </w:r>
      <w:r w:rsidR="001E1BC2">
        <w:t xml:space="preserve"> ou projetos inovadores como o </w:t>
      </w:r>
      <w:proofErr w:type="spellStart"/>
      <w:r w:rsidR="001E1BC2">
        <w:t>Structure</w:t>
      </w:r>
      <w:proofErr w:type="spellEnd"/>
      <w:r w:rsidR="001E1BC2">
        <w:t xml:space="preserve"> Sensor</w:t>
      </w:r>
      <w:r w:rsidR="001E1BC2">
        <w:rPr>
          <w:rStyle w:val="Refdenotaderodap"/>
        </w:rPr>
        <w:footnoteReference w:id="6"/>
      </w:r>
      <w:r w:rsidR="001E1BC2">
        <w:t xml:space="preserve"> </w:t>
      </w:r>
      <w:r w:rsidR="00CF23C2">
        <w:t xml:space="preserve">ou o </w:t>
      </w:r>
      <w:proofErr w:type="spellStart"/>
      <w:r w:rsidR="00CF23C2">
        <w:t>CADScan</w:t>
      </w:r>
      <w:proofErr w:type="spellEnd"/>
      <w:r w:rsidR="00CF23C2">
        <w:rPr>
          <w:rStyle w:val="Refdenotaderodap"/>
        </w:rPr>
        <w:footnoteReference w:id="7"/>
      </w:r>
      <w:r w:rsidR="00CF23C2">
        <w:t xml:space="preserve"> </w:t>
      </w:r>
      <w:r w:rsidR="001E1BC2">
        <w:t>poderão levar à proliferação destes sensores em ambiente de mobilidade o que poderá levar a avanços significativos no campo da Realidade Aumentada.</w:t>
      </w:r>
    </w:p>
    <w:p w:rsidR="001E1BC2" w:rsidRDefault="001E1BC2" w:rsidP="00B276CC">
      <w:pPr>
        <w:pStyle w:val="Relatrio"/>
      </w:pPr>
    </w:p>
    <w:p w:rsidR="005A5700" w:rsidRDefault="005A5700" w:rsidP="00B276CC">
      <w:pPr>
        <w:pStyle w:val="Relatrio"/>
      </w:pPr>
    </w:p>
    <w:p w:rsidR="005A5700" w:rsidRDefault="005A5700" w:rsidP="00B276CC">
      <w:pPr>
        <w:pStyle w:val="Relatrio"/>
      </w:pPr>
      <w:r>
        <w:lastRenderedPageBreak/>
        <w:t xml:space="preserve">Neste capítulo </w:t>
      </w:r>
      <w:r w:rsidR="00C7154D">
        <w:t xml:space="preserve">serão descritos diferentes métodos de captura </w:t>
      </w:r>
      <w:r w:rsidR="008D3C23">
        <w:t>de informação 3D, focando a análise nos processos óticos de Estereoscopia, Luz Estruturada e Time-</w:t>
      </w:r>
      <w:proofErr w:type="spellStart"/>
      <w:r w:rsidR="008D3C23">
        <w:t>of</w:t>
      </w:r>
      <w:proofErr w:type="spellEnd"/>
      <w:r w:rsidR="008D3C23">
        <w:t>-</w:t>
      </w:r>
      <w:proofErr w:type="spellStart"/>
      <w:r w:rsidR="008D3C23">
        <w:t>Flight</w:t>
      </w:r>
      <w:proofErr w:type="spellEnd"/>
      <w:r w:rsidR="00945CDF">
        <w:t xml:space="preserve"> dado serem os que mais se enquadram com a ideia proposta. Depois dos métodos serão mostrados exemplos de aplicações que conseguem realizar a aquisição 360º e por fim serão listadas algumas</w:t>
      </w:r>
      <w:r w:rsidR="004E080A">
        <w:t xml:space="preserve"> das</w:t>
      </w:r>
      <w:r w:rsidR="00945CDF">
        <w:t xml:space="preserve"> possíveis aplicações práticas d</w:t>
      </w:r>
      <w:r w:rsidR="004E080A">
        <w:t>estes sistemas</w:t>
      </w:r>
      <w:r w:rsidR="00945CDF">
        <w:t xml:space="preserve"> de captura 3D</w:t>
      </w:r>
      <w:r w:rsidR="000D3C43">
        <w:t>.</w:t>
      </w:r>
    </w:p>
    <w:p w:rsidR="00B276CC" w:rsidRDefault="00B276CC" w:rsidP="00B276CC">
      <w:pPr>
        <w:pStyle w:val="Relatrio"/>
      </w:pPr>
    </w:p>
    <w:p w:rsidR="000218F1" w:rsidRDefault="000218F1" w:rsidP="0060403F">
      <w:pPr>
        <w:pStyle w:val="Relatrio"/>
        <w:ind w:firstLine="0"/>
      </w:pPr>
      <w:proofErr w:type="spellStart"/>
      <w:r>
        <w:rPr>
          <w:rFonts w:cs="Arial"/>
          <w:color w:val="000000"/>
          <w:sz w:val="17"/>
          <w:szCs w:val="17"/>
          <w:shd w:val="clear" w:color="auto" w:fill="FFFFFF"/>
        </w:rPr>
        <w:t>The</w:t>
      </w:r>
      <w:proofErr w:type="spellEnd"/>
      <w:r>
        <w:rPr>
          <w:rStyle w:val="apple-converted-space"/>
          <w:rFonts w:cs="Arial"/>
          <w:color w:val="000000"/>
          <w:sz w:val="17"/>
          <w:szCs w:val="17"/>
          <w:shd w:val="clear" w:color="auto" w:fill="FFFFFF"/>
        </w:rPr>
        <w:t> </w:t>
      </w:r>
      <w:proofErr w:type="spellStart"/>
      <w:r w:rsidR="0061278C">
        <w:fldChar w:fldCharType="begin"/>
      </w:r>
      <w:r w:rsidR="00C64D69">
        <w:instrText>HYPERLINK "http://en.wikipedia.org/wiki/National_Research_Council_of_Canada" \o "National Research Council of Canada"</w:instrText>
      </w:r>
      <w:r w:rsidR="0061278C">
        <w:fldChar w:fldCharType="separate"/>
      </w:r>
      <w:r>
        <w:rPr>
          <w:rStyle w:val="Hiperligao"/>
          <w:rFonts w:cs="Arial"/>
          <w:color w:val="0B0080"/>
          <w:sz w:val="17"/>
          <w:szCs w:val="17"/>
          <w:shd w:val="clear" w:color="auto" w:fill="FFFFFF"/>
        </w:rPr>
        <w:t>National</w:t>
      </w:r>
      <w:proofErr w:type="spellEnd"/>
      <w:r>
        <w:rPr>
          <w:rStyle w:val="Hiperligao"/>
          <w:rFonts w:cs="Arial"/>
          <w:color w:val="0B0080"/>
          <w:sz w:val="17"/>
          <w:szCs w:val="17"/>
          <w:shd w:val="clear" w:color="auto" w:fill="FFFFFF"/>
        </w:rPr>
        <w:t xml:space="preserve"> Research </w:t>
      </w:r>
      <w:proofErr w:type="spellStart"/>
      <w:r>
        <w:rPr>
          <w:rStyle w:val="Hiperligao"/>
          <w:rFonts w:cs="Arial"/>
          <w:color w:val="0B0080"/>
          <w:sz w:val="17"/>
          <w:szCs w:val="17"/>
          <w:shd w:val="clear" w:color="auto" w:fill="FFFFFF"/>
        </w:rPr>
        <w:t>Council</w:t>
      </w:r>
      <w:proofErr w:type="spellEnd"/>
      <w:r>
        <w:rPr>
          <w:rStyle w:val="Hiperligao"/>
          <w:rFonts w:cs="Arial"/>
          <w:color w:val="0B0080"/>
          <w:sz w:val="17"/>
          <w:szCs w:val="17"/>
          <w:shd w:val="clear" w:color="auto" w:fill="FFFFFF"/>
        </w:rPr>
        <w:t xml:space="preserve"> </w:t>
      </w:r>
      <w:proofErr w:type="spellStart"/>
      <w:r>
        <w:rPr>
          <w:rStyle w:val="Hiperligao"/>
          <w:rFonts w:cs="Arial"/>
          <w:color w:val="0B0080"/>
          <w:sz w:val="17"/>
          <w:szCs w:val="17"/>
          <w:shd w:val="clear" w:color="auto" w:fill="FFFFFF"/>
        </w:rPr>
        <w:t>of</w:t>
      </w:r>
      <w:proofErr w:type="spellEnd"/>
      <w:r>
        <w:rPr>
          <w:rStyle w:val="Hiperligao"/>
          <w:rFonts w:cs="Arial"/>
          <w:color w:val="0B0080"/>
          <w:sz w:val="17"/>
          <w:szCs w:val="17"/>
          <w:shd w:val="clear" w:color="auto" w:fill="FFFFFF"/>
        </w:rPr>
        <w:t xml:space="preserve"> Canada</w:t>
      </w:r>
      <w:r w:rsidR="0061278C">
        <w:fldChar w:fldCharType="end"/>
      </w:r>
      <w:r>
        <w:rPr>
          <w:rStyle w:val="apple-converted-space"/>
          <w:rFonts w:cs="Arial"/>
          <w:color w:val="000000"/>
          <w:sz w:val="17"/>
          <w:szCs w:val="17"/>
          <w:shd w:val="clear" w:color="auto" w:fill="FFFFFF"/>
        </w:rPr>
        <w:t> </w:t>
      </w:r>
      <w:proofErr w:type="spellStart"/>
      <w:r>
        <w:rPr>
          <w:rFonts w:cs="Arial"/>
          <w:color w:val="000000"/>
          <w:sz w:val="17"/>
          <w:szCs w:val="17"/>
          <w:shd w:val="clear" w:color="auto" w:fill="FFFFFF"/>
        </w:rPr>
        <w:t>was</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among</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the</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first</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institutes</w:t>
      </w:r>
      <w:proofErr w:type="spellEnd"/>
      <w:r>
        <w:rPr>
          <w:rFonts w:cs="Arial"/>
          <w:color w:val="000000"/>
          <w:sz w:val="17"/>
          <w:szCs w:val="17"/>
          <w:shd w:val="clear" w:color="auto" w:fill="FFFFFF"/>
        </w:rPr>
        <w:t xml:space="preserve"> to </w:t>
      </w:r>
      <w:proofErr w:type="spellStart"/>
      <w:r>
        <w:rPr>
          <w:rFonts w:cs="Arial"/>
          <w:color w:val="000000"/>
          <w:sz w:val="17"/>
          <w:szCs w:val="17"/>
          <w:shd w:val="clear" w:color="auto" w:fill="FFFFFF"/>
        </w:rPr>
        <w:t>develop</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the</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triangulation</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based</w:t>
      </w:r>
      <w:proofErr w:type="spellEnd"/>
      <w:r>
        <w:rPr>
          <w:rFonts w:cs="Arial"/>
          <w:color w:val="000000"/>
          <w:sz w:val="17"/>
          <w:szCs w:val="17"/>
          <w:shd w:val="clear" w:color="auto" w:fill="FFFFFF"/>
        </w:rPr>
        <w:t xml:space="preserve"> laser </w:t>
      </w:r>
      <w:proofErr w:type="spellStart"/>
      <w:proofErr w:type="gramStart"/>
      <w:r>
        <w:rPr>
          <w:rFonts w:cs="Arial"/>
          <w:color w:val="000000"/>
          <w:sz w:val="17"/>
          <w:szCs w:val="17"/>
          <w:shd w:val="clear" w:color="auto" w:fill="FFFFFF"/>
        </w:rPr>
        <w:t>scanning</w:t>
      </w:r>
      <w:proofErr w:type="spellEnd"/>
      <w:proofErr w:type="gramEnd"/>
      <w:r>
        <w:rPr>
          <w:rFonts w:cs="Arial"/>
          <w:color w:val="000000"/>
          <w:sz w:val="17"/>
          <w:szCs w:val="17"/>
          <w:shd w:val="clear" w:color="auto" w:fill="FFFFFF"/>
        </w:rPr>
        <w:t xml:space="preserve"> </w:t>
      </w:r>
      <w:proofErr w:type="spellStart"/>
      <w:r>
        <w:rPr>
          <w:rFonts w:cs="Arial"/>
          <w:color w:val="000000"/>
          <w:sz w:val="17"/>
          <w:szCs w:val="17"/>
          <w:shd w:val="clear" w:color="auto" w:fill="FFFFFF"/>
        </w:rPr>
        <w:t>technology</w:t>
      </w:r>
      <w:proofErr w:type="spellEnd"/>
      <w:r>
        <w:rPr>
          <w:rFonts w:cs="Arial"/>
          <w:color w:val="000000"/>
          <w:sz w:val="17"/>
          <w:szCs w:val="17"/>
          <w:shd w:val="clear" w:color="auto" w:fill="FFFFFF"/>
        </w:rPr>
        <w:t xml:space="preserve"> in 1978.</w:t>
      </w:r>
    </w:p>
    <w:p w:rsidR="000218F1" w:rsidRPr="00AD4D68" w:rsidRDefault="000218F1" w:rsidP="0060403F">
      <w:pPr>
        <w:pStyle w:val="Relatrio"/>
        <w:ind w:firstLine="0"/>
      </w:pPr>
    </w:p>
    <w:p w:rsidR="007315A5" w:rsidRDefault="0061278C" w:rsidP="006E6C30">
      <w:pPr>
        <w:pStyle w:val="Relatrio"/>
      </w:pPr>
      <w:hyperlink r:id="rId11" w:history="1">
        <w:r w:rsidR="00CA51C4">
          <w:rPr>
            <w:rStyle w:val="Hiperligao"/>
          </w:rPr>
          <w:t>http://fer.rb.kau.edu.sa/Pages-drmtfaen1.aspx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2"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61278C" w:rsidP="006E6C30">
      <w:pPr>
        <w:pStyle w:val="Relatrio"/>
        <w:rPr>
          <w:lang w:val="en-US"/>
        </w:rPr>
      </w:pPr>
      <w:hyperlink r:id="rId13"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61278C" w:rsidP="006E6C30">
      <w:pPr>
        <w:pStyle w:val="Relatrio"/>
        <w:rPr>
          <w:lang w:val="en-US"/>
        </w:rPr>
      </w:pPr>
      <w:hyperlink r:id="rId14"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5"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6"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 xml:space="preserve">Laser scanning has actually been around since the 1960’s, only everyone was more concerned about going to Woodstock. The popularity of 3d scanning didn’t break through beyond the engineering field until </w:t>
      </w:r>
      <w:r w:rsidRPr="003E5E77">
        <w:rPr>
          <w:rFonts w:ascii="Arial" w:hAnsi="Arial" w:cs="Arial"/>
          <w:color w:val="666666"/>
          <w:sz w:val="18"/>
          <w:szCs w:val="18"/>
          <w:lang w:val="en-US"/>
        </w:rPr>
        <w:lastRenderedPageBreak/>
        <w:t>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7"/>
                    </pic:cNvPr>
                    <pic:cNvPicPr>
                      <a:picLocks noChangeAspect="1" noChangeArrowheads="1"/>
                    </pic:cNvPicPr>
                  </pic:nvPicPr>
                  <pic:blipFill>
                    <a:blip r:embed="rId18"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19"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proofErr w:type="spellStart"/>
      <w:r w:rsidR="0061278C">
        <w:fldChar w:fldCharType="begin"/>
      </w:r>
      <w:r w:rsidR="00C64D69">
        <w:instrText>HYPERLINK "http://www.wired.co.uk/news/archive/2013-03/18/kinect-sdk-update"</w:instrText>
      </w:r>
      <w:r w:rsidR="0061278C">
        <w:fldChar w:fldCharType="separate"/>
      </w:r>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proofErr w:type="spellEnd"/>
      <w:r w:rsidR="0061278C">
        <w:fldChar w:fldCharType="end"/>
      </w:r>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0" w:history="1">
        <w:r w:rsidRPr="003E5E77">
          <w:rPr>
            <w:rStyle w:val="Hiperligao"/>
            <w:lang w:val="en-US"/>
          </w:rPr>
          <w:t>http://3dscanningservices</w:t>
        </w:r>
        <w:r w:rsidRPr="003E5E77">
          <w:rPr>
            <w:rStyle w:val="Hiperligao"/>
            <w:lang w:val="en-US"/>
          </w:rPr>
          <w:t>.</w:t>
        </w:r>
        <w:r w:rsidRPr="003E5E77">
          <w:rPr>
            <w:rStyle w:val="Hiperligao"/>
            <w:lang w:val="en-US"/>
          </w:rPr>
          <w:t>net/blog/index.php/the-history-of-laser-scanning/</w:t>
        </w:r>
      </w:hyperlink>
      <w:r>
        <w:rPr>
          <w:lang w:val="en-US"/>
        </w:rPr>
        <w:t>]</w:t>
      </w:r>
    </w:p>
    <w:p w:rsidR="005B038D" w:rsidRDefault="005B038D" w:rsidP="006E6C30">
      <w:pPr>
        <w:pStyle w:val="Relatrio"/>
        <w:rPr>
          <w:lang w:val="en-US"/>
        </w:rPr>
      </w:pPr>
    </w:p>
    <w:p w:rsidR="007E2761" w:rsidRPr="003E5E77" w:rsidRDefault="0061278C" w:rsidP="006E6C30">
      <w:pPr>
        <w:pStyle w:val="Relatrio"/>
        <w:rPr>
          <w:lang w:val="en-US"/>
        </w:rPr>
      </w:pPr>
      <w:hyperlink r:id="rId21" w:history="1">
        <w:r w:rsidR="007E2761" w:rsidRPr="003E5E77">
          <w:rPr>
            <w:rStyle w:val="Hiperligao"/>
            <w:lang w:val="en-US"/>
          </w:rPr>
          <w:t>http://3dscanning</w:t>
        </w:r>
        <w:r w:rsidR="007E2761" w:rsidRPr="003E5E77">
          <w:rPr>
            <w:rStyle w:val="Hiperligao"/>
            <w:lang w:val="en-US"/>
          </w:rPr>
          <w:t>s</w:t>
        </w:r>
        <w:r w:rsidR="007E2761" w:rsidRPr="003E5E77">
          <w:rPr>
            <w:rStyle w:val="Hiperligao"/>
            <w:lang w:val="en-US"/>
          </w:rPr>
          <w:t>ervices</w:t>
        </w:r>
        <w:r w:rsidR="007E2761" w:rsidRPr="003E5E77">
          <w:rPr>
            <w:rStyle w:val="Hiperligao"/>
            <w:lang w:val="en-US"/>
          </w:rPr>
          <w:t>.</w:t>
        </w:r>
        <w:r w:rsidR="007E2761" w:rsidRPr="003E5E77">
          <w:rPr>
            <w:rStyle w:val="Hiperligao"/>
            <w:lang w:val="en-US"/>
          </w:rPr>
          <w:t>net/blog/index.php/growth-change-and-the-future-of-3d-scanning/</w:t>
        </w:r>
      </w:hyperlink>
    </w:p>
    <w:p w:rsidR="007E2761" w:rsidRDefault="007E2761" w:rsidP="006E6C30">
      <w:pPr>
        <w:pStyle w:val="Relatrio"/>
        <w:rPr>
          <w:lang w:val="en-US"/>
        </w:rPr>
      </w:pPr>
    </w:p>
    <w:p w:rsidR="008D1EAD" w:rsidRPr="003E5E77" w:rsidRDefault="0061278C" w:rsidP="006E6C30">
      <w:pPr>
        <w:pStyle w:val="Relatrio"/>
        <w:rPr>
          <w:lang w:val="en-US"/>
        </w:rPr>
      </w:pPr>
      <w:hyperlink r:id="rId22" w:history="1">
        <w:r w:rsidR="008D1EAD" w:rsidRPr="003E5E77">
          <w:rPr>
            <w:rStyle w:val="Hiperligao"/>
            <w:lang w:val="en-US"/>
          </w:rPr>
          <w:t>http://store.maker</w:t>
        </w:r>
        <w:r w:rsidR="008D1EAD" w:rsidRPr="003E5E77">
          <w:rPr>
            <w:rStyle w:val="Hiperligao"/>
            <w:lang w:val="en-US"/>
          </w:rPr>
          <w:t>b</w:t>
        </w:r>
        <w:r w:rsidR="008D1EAD" w:rsidRPr="003E5E77">
          <w:rPr>
            <w:rStyle w:val="Hiperligao"/>
            <w:lang w:val="en-US"/>
          </w:rPr>
          <w:t>ot.com/digitizer.html</w:t>
        </w:r>
      </w:hyperlink>
    </w:p>
    <w:p w:rsidR="008D1EAD" w:rsidRPr="003E5E77" w:rsidRDefault="008D1EAD" w:rsidP="006E6C30">
      <w:pPr>
        <w:pStyle w:val="Relatrio"/>
        <w:rPr>
          <w:lang w:val="en-US"/>
        </w:rPr>
      </w:pPr>
    </w:p>
    <w:p w:rsidR="00607E8F" w:rsidRDefault="0061278C" w:rsidP="00863618">
      <w:pPr>
        <w:pStyle w:val="Relatrio"/>
      </w:pPr>
      <w:hyperlink r:id="rId23" w:history="1">
        <w:r w:rsidR="00607E8F">
          <w:rPr>
            <w:rStyle w:val="Hiperligao"/>
          </w:rPr>
          <w:t>http://www.pointclo</w:t>
        </w:r>
        <w:r w:rsidR="00607E8F">
          <w:rPr>
            <w:rStyle w:val="Hiperligao"/>
          </w:rPr>
          <w:t>u</w:t>
        </w:r>
        <w:r w:rsidR="00607E8F">
          <w:rPr>
            <w:rStyle w:val="Hiperligao"/>
          </w:rPr>
          <w:t>ds.org/news/2013/09/26/occipital-launches-structure/</w:t>
        </w:r>
      </w:hyperlink>
    </w:p>
    <w:p w:rsidR="004B58E1" w:rsidRDefault="004B58E1" w:rsidP="00863618">
      <w:pPr>
        <w:pStyle w:val="Relatrio"/>
      </w:pPr>
    </w:p>
    <w:p w:rsidR="004B58E1" w:rsidRDefault="0061278C" w:rsidP="00863618">
      <w:pPr>
        <w:pStyle w:val="Relatrio"/>
      </w:pPr>
      <w:hyperlink r:id="rId24" w:history="1">
        <w:r w:rsidR="004B58E1">
          <w:rPr>
            <w:rStyle w:val="Hiperligao"/>
          </w:rPr>
          <w:t>http://www.rapi</w:t>
        </w:r>
        <w:r w:rsidR="004B58E1">
          <w:rPr>
            <w:rStyle w:val="Hiperligao"/>
          </w:rPr>
          <w:t>d</w:t>
        </w:r>
        <w:r w:rsidR="004B58E1">
          <w:rPr>
            <w:rStyle w:val="Hiperligao"/>
          </w:rPr>
          <w:t>form.com</w:t>
        </w:r>
        <w:r w:rsidR="004B58E1">
          <w:rPr>
            <w:rStyle w:val="Hiperligao"/>
          </w:rPr>
          <w:t>/</w:t>
        </w:r>
        <w:r w:rsidR="004B58E1">
          <w:rPr>
            <w:rStyle w:val="Hiperligao"/>
          </w:rPr>
          <w:t>3d-scanners/</w:t>
        </w:r>
      </w:hyperlink>
    </w:p>
    <w:p w:rsidR="003E0C31" w:rsidRPr="008D1EAD" w:rsidRDefault="003E0C31" w:rsidP="003E0C31">
      <w:pPr>
        <w:pStyle w:val="Relatrio"/>
        <w:rPr>
          <w:u w:val="single"/>
          <w:lang w:val="en-US"/>
        </w:rPr>
      </w:pPr>
    </w:p>
    <w:p w:rsidR="003E0C31" w:rsidRPr="003E5E77" w:rsidRDefault="003E0C31" w:rsidP="00863618">
      <w:pPr>
        <w:pStyle w:val="Relatrio"/>
      </w:pPr>
      <w:r w:rsidRPr="003E5E77">
        <w:t>História de captura 3D – gesso (?)</w:t>
      </w:r>
    </w:p>
    <w:p w:rsidR="006C7387" w:rsidRPr="00CD3575" w:rsidRDefault="0044376D" w:rsidP="00603218">
      <w:pPr>
        <w:pStyle w:val="Ttulo11"/>
      </w:pPr>
      <w:commentRangeStart w:id="4"/>
      <w:r w:rsidRPr="00CD3575">
        <w:t>Métodos</w:t>
      </w:r>
      <w:commentRangeEnd w:id="4"/>
      <w:r w:rsidR="00006913" w:rsidRPr="00CD3575">
        <w:t xml:space="preserve"> de Captura</w:t>
      </w:r>
      <w:r w:rsidRPr="00CD3575">
        <w:rPr>
          <w:rStyle w:val="Refdecomentrio"/>
          <w:rFonts w:cs="Times New Roman"/>
          <w:b w:val="0"/>
          <w:bCs w:val="0"/>
          <w:iCs w:val="0"/>
        </w:rPr>
        <w:commentReference w:id="4"/>
      </w:r>
    </w:p>
    <w:p w:rsidR="004059E5"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 xml:space="preserve">não existe uma que seja melhor que as outras. Todas elas </w:t>
      </w:r>
      <w:r w:rsidRPr="00AB6E58">
        <w:t>t</w:t>
      </w:r>
      <w:r w:rsidR="00AB6E58">
        <w:t>ê</w:t>
      </w:r>
      <w:r w:rsidRPr="00AB6E58">
        <w:t>m vantagens e desvantagens de acord</w:t>
      </w:r>
      <w:r w:rsidR="00AB6E58">
        <w:t xml:space="preserve">o com os objetivos pretendidos e um custo associado. </w:t>
      </w:r>
    </w:p>
    <w:p w:rsidR="00AB6E58" w:rsidRDefault="00AB6E58" w:rsidP="004059E5">
      <w:pPr>
        <w:pStyle w:val="Relatrio"/>
      </w:pPr>
      <w:r>
        <w:t xml:space="preserve">O esquema presente na imagem abaixo representa uma hierarquia dos sensores de aquisição 3D. </w:t>
      </w:r>
    </w:p>
    <w:p w:rsidR="00AB6E58" w:rsidRDefault="00AB6E58" w:rsidP="004059E5">
      <w:pPr>
        <w:pStyle w:val="Relatrio"/>
      </w:pPr>
      <w:r>
        <w:t xml:space="preserve">Uma das desvantagens das tecnologias </w:t>
      </w:r>
      <w:proofErr w:type="spellStart"/>
      <w:r w:rsidR="00CD3575">
        <w:t>ó</w:t>
      </w:r>
      <w:r>
        <w:t>pticas</w:t>
      </w:r>
      <w:proofErr w:type="spellEnd"/>
      <w:r>
        <w:t xml:space="preserve"> é por exemplo a dificuldade em capturar a informação de superfícies brilhantes, reflexivas ou transparentes. </w:t>
      </w:r>
    </w:p>
    <w:p w:rsidR="0066137A" w:rsidRDefault="0066137A" w:rsidP="004059E5">
      <w:pPr>
        <w:pStyle w:val="Relatrio"/>
      </w:pPr>
      <w:proofErr w:type="gramStart"/>
      <w:r w:rsidRPr="0066137A">
        <w:t>Must</w:t>
      </w:r>
      <w:proofErr w:type="gramEnd"/>
      <w:r w:rsidRPr="0066137A">
        <w:t xml:space="preserve"> </w:t>
      </w:r>
      <w:proofErr w:type="spellStart"/>
      <w:r w:rsidRPr="0066137A">
        <w:t>be</w:t>
      </w:r>
      <w:proofErr w:type="spellEnd"/>
      <w:r w:rsidRPr="0066137A">
        <w:t xml:space="preserve"> </w:t>
      </w:r>
      <w:proofErr w:type="spellStart"/>
      <w:r w:rsidRPr="0066137A">
        <w:t>simultaneously</w:t>
      </w:r>
      <w:proofErr w:type="spellEnd"/>
      <w:r w:rsidRPr="0066137A">
        <w:t xml:space="preserve"> </w:t>
      </w:r>
      <w:proofErr w:type="spellStart"/>
      <w:r w:rsidRPr="0066137A">
        <w:t>illuminated</w:t>
      </w:r>
      <w:proofErr w:type="spellEnd"/>
      <w:r w:rsidRPr="0066137A">
        <w:t xml:space="preserve"> </w:t>
      </w:r>
      <w:proofErr w:type="spellStart"/>
      <w:r w:rsidRPr="0066137A">
        <w:t>and</w:t>
      </w:r>
      <w:proofErr w:type="spellEnd"/>
      <w:r w:rsidRPr="0066137A">
        <w:t xml:space="preserve"> </w:t>
      </w:r>
      <w:proofErr w:type="spellStart"/>
      <w:r w:rsidRPr="0066137A">
        <w:t>imaged</w:t>
      </w:r>
      <w:proofErr w:type="spellEnd"/>
      <w:r w:rsidRPr="0066137A">
        <w:t xml:space="preserve"> (</w:t>
      </w:r>
      <w:proofErr w:type="spellStart"/>
      <w:r w:rsidRPr="0066137A">
        <w:t>occlusion</w:t>
      </w:r>
      <w:proofErr w:type="spellEnd"/>
      <w:r w:rsidRPr="0066137A">
        <w:t xml:space="preserve"> </w:t>
      </w:r>
      <w:proofErr w:type="spellStart"/>
      <w:r w:rsidRPr="0066137A">
        <w:t>problems</w:t>
      </w:r>
      <w:proofErr w:type="spellEnd"/>
      <w:r w:rsidRPr="0066137A">
        <w:t xml:space="preserve">) </w:t>
      </w:r>
      <w:r w:rsidRPr="0066137A">
        <w:cr/>
      </w:r>
    </w:p>
    <w:p w:rsidR="00AB6E58" w:rsidRPr="00AB6E58" w:rsidRDefault="00AB6E58" w:rsidP="004059E5">
      <w:pPr>
        <w:pStyle w:val="Relatrio"/>
      </w:pP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61278C" w:rsidP="003E0C31">
      <w:pPr>
        <w:pStyle w:val="Relatrio"/>
      </w:pPr>
      <w:hyperlink r:id="rId25" w:history="1">
        <w:r w:rsidR="003E0C31">
          <w:rPr>
            <w:rStyle w:val="Hiperligao"/>
          </w:rPr>
          <w:t>http://www.ti.com/lit/wp/spry199/spry199.pdf</w:t>
        </w:r>
      </w:hyperlink>
      <w:r w:rsidR="003E0C31">
        <w:t xml:space="preserve"> [TEXAS]</w:t>
      </w:r>
    </w:p>
    <w:p w:rsidR="00474AB2" w:rsidRDefault="00474AB2" w:rsidP="00474AB2">
      <w:pPr>
        <w:pStyle w:val="Relatrio"/>
        <w:keepNext/>
      </w:pPr>
      <w:r>
        <w:rPr>
          <w:noProof/>
          <w:lang w:eastAsia="pt-PT"/>
        </w:rPr>
        <w:lastRenderedPageBreak/>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proofErr w:type="spellStart"/>
      <w:r>
        <w:t>Ilustração</w:t>
      </w:r>
      <w:proofErr w:type="spellEnd"/>
      <w:r>
        <w:t xml:space="preserve"> </w:t>
      </w:r>
      <w:r w:rsidR="0061278C">
        <w:fldChar w:fldCharType="begin"/>
      </w:r>
      <w:r>
        <w:instrText xml:space="preserve"> SEQ Ilustração \* ARABIC </w:instrText>
      </w:r>
      <w:r w:rsidR="0061278C">
        <w:fldChar w:fldCharType="separate"/>
      </w:r>
      <w:r>
        <w:rPr>
          <w:noProof/>
        </w:rPr>
        <w:t>1</w:t>
      </w:r>
      <w:r w:rsidR="0061278C">
        <w:fldChar w:fldCharType="end"/>
      </w:r>
      <w:r>
        <w:t xml:space="preserve"> - </w:t>
      </w:r>
      <w:r w:rsidRPr="00535088">
        <w:t>Structured Lighting</w:t>
      </w:r>
      <w:r>
        <w:t xml:space="preserve"> (Talk - 2012)</w:t>
      </w:r>
    </w:p>
    <w:p w:rsidR="00F36B81" w:rsidRPr="00F36B81" w:rsidRDefault="00F36B81" w:rsidP="00F36B81"/>
    <w:p w:rsidR="007459A6" w:rsidRDefault="007459A6" w:rsidP="007459A6">
      <w:r>
        <w:t>“Consumer RGB-D Cameras and their Applications”</w:t>
      </w:r>
    </w:p>
    <w:p w:rsidR="00F36B81" w:rsidRDefault="00F36B81" w:rsidP="007459A6">
      <w:r>
        <w:rPr>
          <w:noProof/>
          <w:lang w:val="pt-PT" w:eastAsia="pt-PT"/>
        </w:rPr>
        <w:drawing>
          <wp:inline distT="0" distB="0" distL="0" distR="0">
            <wp:extent cx="5399405" cy="3907341"/>
            <wp:effectExtent l="1905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399405" cy="3907341"/>
                    </a:xfrm>
                    <a:prstGeom prst="rect">
                      <a:avLst/>
                    </a:prstGeom>
                    <a:noFill/>
                    <a:ln w="9525">
                      <a:noFill/>
                      <a:miter lim="800000"/>
                      <a:headEnd/>
                      <a:tailEnd/>
                    </a:ln>
                  </pic:spPr>
                </pic:pic>
              </a:graphicData>
            </a:graphic>
          </wp:inline>
        </w:drawing>
      </w:r>
    </w:p>
    <w:p w:rsidR="00F36B81" w:rsidRPr="007459A6" w:rsidRDefault="00F36B81" w:rsidP="007459A6">
      <w:r>
        <w:lastRenderedPageBreak/>
        <w:t xml:space="preserve">“3D Data acquisition – </w:t>
      </w:r>
      <w:proofErr w:type="spellStart"/>
      <w:r>
        <w:t>Tuturial</w:t>
      </w:r>
      <w:proofErr w:type="spellEnd"/>
      <w:r>
        <w:t xml:space="preserve"> </w:t>
      </w:r>
      <w:proofErr w:type="spellStart"/>
      <w:r>
        <w:t>ppt</w:t>
      </w:r>
      <w:proofErr w:type="spellEnd"/>
      <w:r>
        <w:t>” (</w:t>
      </w:r>
      <w:r w:rsidRPr="00F36B81">
        <w:t xml:space="preserve">By Brian </w:t>
      </w:r>
      <w:proofErr w:type="spellStart"/>
      <w:r w:rsidRPr="00F36B81">
        <w:t>Curless</w:t>
      </w:r>
      <w:proofErr w:type="spellEnd"/>
      <w:r w:rsidRPr="00F36B81">
        <w:t xml:space="preserve">, Sig2000 </w:t>
      </w:r>
      <w:proofErr w:type="spellStart"/>
      <w:r w:rsidRPr="00F36B81">
        <w:t>CourseNotes</w:t>
      </w:r>
      <w:proofErr w:type="spellEnd"/>
      <w:r>
        <w:t>)</w:t>
      </w:r>
    </w:p>
    <w:p w:rsidR="00CD3575" w:rsidRDefault="00CD3575" w:rsidP="0072582C">
      <w:pPr>
        <w:pStyle w:val="Ttulo21"/>
        <w:rPr>
          <w:lang w:val="en-US"/>
        </w:rPr>
      </w:pPr>
      <w:r>
        <w:rPr>
          <w:lang w:val="en-US"/>
        </w:rPr>
        <w:t xml:space="preserve">Laser </w:t>
      </w:r>
      <w:proofErr w:type="gramStart"/>
      <w:r>
        <w:rPr>
          <w:lang w:val="en-US"/>
        </w:rPr>
        <w:t>Scanning ?</w:t>
      </w:r>
      <w:proofErr w:type="gramEnd"/>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A42E79" w:rsidRDefault="00A42E79" w:rsidP="00A42E79">
      <w:pPr>
        <w:pStyle w:val="Ttulo21"/>
        <w:rPr>
          <w:rFonts w:cs="Times New Roman"/>
          <w:b w:val="0"/>
          <w:bCs w:val="0"/>
          <w:sz w:val="20"/>
          <w:szCs w:val="24"/>
        </w:rPr>
      </w:pPr>
      <w:proofErr w:type="spellStart"/>
      <w:r w:rsidRPr="00A42E79">
        <w:rPr>
          <w:rFonts w:cs="Times New Roman"/>
          <w:b w:val="0"/>
          <w:bCs w:val="0"/>
          <w:sz w:val="20"/>
          <w:szCs w:val="24"/>
        </w:rPr>
        <w:t>Structured</w:t>
      </w:r>
      <w:proofErr w:type="spellEnd"/>
      <w:r w:rsidRPr="00A42E79">
        <w:rPr>
          <w:rFonts w:cs="Times New Roman"/>
          <w:b w:val="0"/>
          <w:bCs w:val="0"/>
          <w:sz w:val="20"/>
          <w:szCs w:val="24"/>
        </w:rPr>
        <w:t xml:space="preserve">-light 3D </w:t>
      </w:r>
      <w:proofErr w:type="spellStart"/>
      <w:r w:rsidRPr="00A42E79">
        <w:rPr>
          <w:rFonts w:cs="Times New Roman"/>
          <w:b w:val="0"/>
          <w:bCs w:val="0"/>
          <w:sz w:val="20"/>
          <w:szCs w:val="24"/>
        </w:rPr>
        <w:t>surface</w:t>
      </w:r>
      <w:proofErr w:type="spellEnd"/>
      <w:r w:rsidRPr="00A42E79">
        <w:rPr>
          <w:rFonts w:cs="Times New Roman"/>
          <w:b w:val="0"/>
          <w:bCs w:val="0"/>
          <w:sz w:val="20"/>
          <w:szCs w:val="24"/>
        </w:rPr>
        <w:t xml:space="preserve"> </w:t>
      </w:r>
      <w:proofErr w:type="spellStart"/>
      <w:r w:rsidRPr="00A42E79">
        <w:rPr>
          <w:rFonts w:cs="Times New Roman"/>
          <w:b w:val="0"/>
          <w:bCs w:val="0"/>
          <w:sz w:val="20"/>
          <w:szCs w:val="24"/>
        </w:rPr>
        <w:t>imaging</w:t>
      </w:r>
      <w:proofErr w:type="spellEnd"/>
      <w:r w:rsidRPr="00A42E79">
        <w:rPr>
          <w:rFonts w:cs="Times New Roman"/>
          <w:b w:val="0"/>
          <w:bCs w:val="0"/>
          <w:sz w:val="20"/>
          <w:szCs w:val="24"/>
        </w:rPr>
        <w:t>:</w:t>
      </w:r>
      <w:r>
        <w:rPr>
          <w:rFonts w:cs="Times New Roman"/>
          <w:b w:val="0"/>
          <w:bCs w:val="0"/>
          <w:sz w:val="20"/>
          <w:szCs w:val="24"/>
        </w:rPr>
        <w:t xml:space="preserve"> a tutorial [</w:t>
      </w:r>
      <w:proofErr w:type="spellStart"/>
      <w:r>
        <w:rPr>
          <w:rFonts w:cs="Times New Roman"/>
          <w:b w:val="0"/>
          <w:bCs w:val="0"/>
          <w:sz w:val="20"/>
          <w:szCs w:val="24"/>
        </w:rPr>
        <w:t>pdf</w:t>
      </w:r>
      <w:proofErr w:type="spellEnd"/>
      <w:r>
        <w:rPr>
          <w:rFonts w:cs="Times New Roman"/>
          <w:b w:val="0"/>
          <w:bCs w:val="0"/>
          <w:sz w:val="20"/>
          <w:szCs w:val="24"/>
        </w:rPr>
        <w:t>]</w:t>
      </w:r>
    </w:p>
    <w:p w:rsidR="007C35F5" w:rsidRDefault="007C35F5" w:rsidP="0044608C">
      <w:pPr>
        <w:pStyle w:val="Relatrio"/>
        <w:rPr>
          <w:lang w:val="en-US"/>
        </w:rPr>
      </w:pPr>
    </w:p>
    <w:p w:rsidR="00CC36DA" w:rsidRDefault="00CC36DA" w:rsidP="00A42E79">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 xml:space="preserve">and embedded systems </w:t>
      </w:r>
      <w:r w:rsidRPr="0044608C">
        <w:rPr>
          <w:lang w:val="en-US"/>
        </w:rPr>
        <w:lastRenderedPageBreak/>
        <w:t>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0848DA" w:rsidRPr="0090372A" w:rsidRDefault="000848DA" w:rsidP="0072582C">
      <w:pPr>
        <w:pStyle w:val="Ttulo21"/>
        <w:rPr>
          <w:lang w:val="en-US"/>
        </w:rPr>
      </w:pPr>
      <w:commentRangeStart w:id="5"/>
      <w:proofErr w:type="spellStart"/>
      <w:proofErr w:type="gramStart"/>
      <w:r w:rsidRPr="0090372A">
        <w:rPr>
          <w:lang w:val="en-US"/>
        </w:rPr>
        <w:t>Kinect</w:t>
      </w:r>
      <w:proofErr w:type="spellEnd"/>
      <w:r w:rsidRPr="0090372A">
        <w:rPr>
          <w:lang w:val="en-US"/>
        </w:rPr>
        <w:t xml:space="preserve"> </w:t>
      </w:r>
      <w:r w:rsidR="00697DC6">
        <w:rPr>
          <w:lang w:val="en-US"/>
        </w:rPr>
        <w:t>(?)</w:t>
      </w:r>
      <w:commentRangeEnd w:id="5"/>
      <w:proofErr w:type="gramEnd"/>
      <w:r w:rsidR="000E091E">
        <w:rPr>
          <w:rStyle w:val="Refdecomentrio"/>
          <w:rFonts w:cs="Times New Roman"/>
          <w:b w:val="0"/>
          <w:bCs w:val="0"/>
          <w:lang w:val="en-US"/>
        </w:rPr>
        <w:commentReference w:id="5"/>
      </w:r>
    </w:p>
    <w:p w:rsidR="00316D81" w:rsidRDefault="00316D81" w:rsidP="00316D81">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B40992" w:rsidRDefault="00863618" w:rsidP="00B40992">
      <w:pPr>
        <w:pStyle w:val="Relatrio"/>
        <w:rPr>
          <w:lang w:val="en-US"/>
        </w:rPr>
      </w:pPr>
      <w:proofErr w:type="spellStart"/>
      <w:r w:rsidRPr="00863618">
        <w:rPr>
          <w:lang w:val="en-US"/>
        </w:rPr>
        <w:t>Kinect</w:t>
      </w:r>
      <w:proofErr w:type="spellEnd"/>
      <w:r w:rsidRPr="00863618">
        <w:rPr>
          <w:lang w:val="en-US"/>
        </w:rPr>
        <w:t xml:space="preserve">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w:t>
      </w:r>
      <w:proofErr w:type="spellStart"/>
      <w:r w:rsidRPr="00863618">
        <w:rPr>
          <w:lang w:val="en-US"/>
        </w:rPr>
        <w:t>Khoshelham</w:t>
      </w:r>
      <w:proofErr w:type="spellEnd"/>
      <w:r w:rsidRPr="00863618">
        <w:rPr>
          <w:lang w:val="en-US"/>
        </w:rPr>
        <w:t xml:space="preserve"> and </w:t>
      </w:r>
      <w:proofErr w:type="spellStart"/>
      <w:r w:rsidRPr="00863618">
        <w:rPr>
          <w:lang w:val="en-US"/>
        </w:rPr>
        <w:t>El</w:t>
      </w:r>
      <w:r w:rsidR="00B40992" w:rsidRPr="00B40992">
        <w:rPr>
          <w:lang w:val="en-US"/>
        </w:rPr>
        <w:t>berink</w:t>
      </w:r>
      <w:proofErr w:type="spellEnd"/>
      <w:r w:rsidR="00B40992" w:rsidRPr="00B40992">
        <w:rPr>
          <w:lang w:val="en-US"/>
        </w:rPr>
        <w:t xml:space="preserve">, 2012), represented by </w:t>
      </w:r>
      <w:proofErr w:type="spellStart"/>
      <w:r w:rsidR="00B40992" w:rsidRPr="00B40992">
        <w:rPr>
          <w:lang w:val="en-US"/>
        </w:rPr>
        <w:t>NaN</w:t>
      </w:r>
      <w:proofErr w:type="spellEnd"/>
      <w:r w:rsidR="00B40992" w:rsidRPr="00B40992">
        <w:rPr>
          <w:lang w:val="en-US"/>
        </w:rPr>
        <w:t xml:space="preserve">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 xml:space="preserve">depth values is not constant; as it is shown in </w:t>
      </w:r>
      <w:proofErr w:type="spellStart"/>
      <w:r w:rsidRPr="00863618">
        <w:rPr>
          <w:lang w:val="en-US"/>
        </w:rPr>
        <w:t>ﬁgure</w:t>
      </w:r>
      <w:proofErr w:type="spellEnd"/>
      <w:r w:rsidRPr="00863618">
        <w:rPr>
          <w:lang w:val="en-US"/>
        </w:rPr>
        <w:t xml:space="preserv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proofErr w:type="spellStart"/>
      <w:r w:rsidRPr="00863618">
        <w:rPr>
          <w:lang w:val="en-US"/>
        </w:rPr>
        <w:t>ﬂat</w:t>
      </w:r>
      <w:proofErr w:type="spellEnd"/>
      <w:r w:rsidRPr="00863618">
        <w:rPr>
          <w:lang w:val="en-US"/>
        </w:rPr>
        <w:t xml:space="preserve">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 xml:space="preserve">few millimeters and </w:t>
      </w:r>
      <w:proofErr w:type="spellStart"/>
      <w:r w:rsidRPr="00863618">
        <w:rPr>
          <w:lang w:val="en-US"/>
        </w:rPr>
        <w:t>it’s</w:t>
      </w:r>
      <w:proofErr w:type="spellEnd"/>
      <w:r w:rsidRPr="00863618">
        <w:rPr>
          <w:lang w:val="en-US"/>
        </w:rPr>
        <w:t xml:space="preserve">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 xml:space="preserve">Figure 7: Depth step </w:t>
      </w:r>
      <w:proofErr w:type="spellStart"/>
      <w:r w:rsidRPr="00863618">
        <w:rPr>
          <w:lang w:val="en-US"/>
        </w:rPr>
        <w:t>discretization</w:t>
      </w:r>
      <w:proofErr w:type="spellEnd"/>
      <w:r w:rsidRPr="00863618">
        <w:rPr>
          <w:lang w:val="en-US"/>
        </w:rPr>
        <w:t xml:space="preserve"> in function of the depth.</w:t>
      </w:r>
    </w:p>
    <w:p w:rsidR="00B40992" w:rsidRDefault="0061278C" w:rsidP="00863618">
      <w:pPr>
        <w:pStyle w:val="Relatrio"/>
        <w:rPr>
          <w:lang w:val="en-US"/>
        </w:rPr>
      </w:pPr>
      <w:hyperlink r:id="rId28" w:history="1">
        <w:r w:rsidR="00B40992" w:rsidRPr="00974A8D">
          <w:rPr>
            <w:rStyle w:val="Hiperligao"/>
            <w:lang w:val="en-US"/>
          </w:rPr>
          <w:t>http://www.uv.mx/anmarin/papers/ICINCO13.pdf</w:t>
        </w:r>
      </w:hyperlink>
    </w:p>
    <w:p w:rsidR="000848DA" w:rsidRPr="00A0649F" w:rsidRDefault="00A0649F" w:rsidP="0072582C">
      <w:pPr>
        <w:pStyle w:val="Ttulo11"/>
      </w:pPr>
      <w:r w:rsidRPr="00A0649F">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EE263F" w:rsidRDefault="00EE263F" w:rsidP="000848DA">
      <w:pPr>
        <w:pStyle w:val="Relatrio"/>
      </w:pPr>
    </w:p>
    <w:p w:rsidR="00EE263F" w:rsidRDefault="00EE263F" w:rsidP="000848DA">
      <w:pPr>
        <w:pStyle w:val="Relatrio"/>
      </w:pPr>
      <w:proofErr w:type="gramStart"/>
      <w:r>
        <w:t>Pode ser apenas dois pontos</w:t>
      </w:r>
      <w:proofErr w:type="gramEnd"/>
      <w:r>
        <w:t xml:space="preserve">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lastRenderedPageBreak/>
        <w:t>Long range:</w:t>
      </w:r>
    </w:p>
    <w:p w:rsidR="00487F78" w:rsidRPr="00A0649F" w:rsidRDefault="0061278C" w:rsidP="00A0649F">
      <w:pPr>
        <w:pStyle w:val="Relatrio"/>
      </w:pPr>
      <w:hyperlink r:id="rId29"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61278C" w:rsidP="00CB53D7">
      <w:pPr>
        <w:pStyle w:val="Relatrio"/>
      </w:pPr>
      <w:hyperlink r:id="rId30"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1"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Virtual </w:t>
      </w:r>
      <w:proofErr w:type="spellStart"/>
      <w:r>
        <w:t>Character</w:t>
      </w:r>
      <w:proofErr w:type="spellEnd"/>
      <w:r>
        <w:t xml:space="preserve"> </w:t>
      </w:r>
      <w:proofErr w:type="spellStart"/>
      <w:r>
        <w:t>Creation</w:t>
      </w:r>
      <w:proofErr w:type="spellEnd"/>
      <w:r>
        <w:t xml:space="preserve">, Virtual </w:t>
      </w:r>
      <w:proofErr w:type="spellStart"/>
      <w:r>
        <w:t>Tailored</w:t>
      </w:r>
      <w:proofErr w:type="spellEnd"/>
      <w:r>
        <w:t xml:space="preserve"> </w:t>
      </w:r>
      <w:proofErr w:type="spellStart"/>
      <w:r>
        <w:t>Hair</w:t>
      </w:r>
      <w:proofErr w:type="spellEnd"/>
      <w:r>
        <w:t xml:space="preserve">, Digital </w:t>
      </w:r>
      <w:proofErr w:type="spellStart"/>
      <w:r>
        <w:t>Hair</w:t>
      </w:r>
      <w:proofErr w:type="spellEnd"/>
      <w:r>
        <w:t xml:space="preserve"> </w:t>
      </w:r>
      <w:proofErr w:type="spellStart"/>
      <w:r>
        <w:t>Styles</w:t>
      </w:r>
      <w:proofErr w:type="spellEnd"/>
      <w:r>
        <w:t xml:space="preserve">, Basic </w:t>
      </w:r>
      <w:proofErr w:type="spellStart"/>
      <w:r>
        <w:t>Character</w:t>
      </w:r>
      <w:proofErr w:type="spellEnd"/>
      <w:r>
        <w:t xml:space="preserve"> </w:t>
      </w:r>
      <w:proofErr w:type="spellStart"/>
      <w:r>
        <w:t>Rigging</w:t>
      </w:r>
      <w:proofErr w:type="spellEnd"/>
      <w:r>
        <w:t xml:space="preserve">, 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61278C" w:rsidP="00DD1C32">
      <w:pPr>
        <w:pStyle w:val="Relatrio"/>
        <w:tabs>
          <w:tab w:val="left" w:pos="6915"/>
        </w:tabs>
      </w:pPr>
      <w:hyperlink r:id="rId32"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3"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61278C" w:rsidP="00CB53D7">
      <w:pPr>
        <w:pStyle w:val="Relatrio"/>
      </w:pPr>
      <w:hyperlink r:id="rId34" w:history="1">
        <w:r w:rsidR="00487F78">
          <w:rPr>
            <w:rStyle w:val="Hiperligao"/>
          </w:rPr>
          <w:t>http://www.space-vision.jp/EP-Body_Scanner.html</w:t>
        </w:r>
      </w:hyperlink>
    </w:p>
    <w:p w:rsidR="004A1526" w:rsidRDefault="004A1526" w:rsidP="00CB53D7">
      <w:pPr>
        <w:pStyle w:val="Relatrio"/>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5"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61278C" w:rsidP="00CB53D7">
      <w:pPr>
        <w:pStyle w:val="Relatrio"/>
      </w:pPr>
      <w:hyperlink r:id="rId36" w:history="1">
        <w:r w:rsidR="00487F78">
          <w:rPr>
            <w:rStyle w:val="Hiperligao"/>
          </w:rPr>
          <w:t>http://tc2.com/index_3dbodyscan.html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 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61278C" w:rsidP="004A1526">
      <w:pPr>
        <w:pStyle w:val="Relatrio"/>
      </w:pPr>
      <w:hyperlink r:id="rId38"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Default="004A1526" w:rsidP="00A0649F">
      <w:pPr>
        <w:pStyle w:val="Relatrio"/>
      </w:pPr>
      <w:r w:rsidRPr="004A1526">
        <w:t xml:space="preserve"> </w:t>
      </w:r>
      <w:r w:rsidR="00983EB1">
        <w:t xml:space="preserve">Asus </w:t>
      </w:r>
      <w:proofErr w:type="spellStart"/>
      <w:r w:rsidR="00983EB1">
        <w:t>XTion</w:t>
      </w:r>
      <w:proofErr w:type="spellEnd"/>
      <w:r w:rsidR="00983EB1">
        <w:t xml:space="preserve"> 8 </w:t>
      </w:r>
      <w:hyperlink r:id="rId39" w:history="1">
        <w:r w:rsidR="00983EB1">
          <w:rPr>
            <w:rStyle w:val="Hiperligao"/>
          </w:rPr>
          <w:t>http://www.int-arch-photogramm-remote-sens-spatial-inf-sci.net/XXXIX-B3/531/2012/isprsarchives-XXXIX-B3-531-2012.pdf</w:t>
        </w:r>
      </w:hyperlink>
    </w:p>
    <w:p w:rsidR="00FC1BAB" w:rsidRDefault="00FC1BAB" w:rsidP="00A0649F">
      <w:pPr>
        <w:pStyle w:val="Relatrio"/>
      </w:pPr>
    </w:p>
    <w:p w:rsidR="00FC1BAB" w:rsidRPr="00CB53D7" w:rsidRDefault="00FC1BAB" w:rsidP="00A0649F">
      <w:pPr>
        <w:pStyle w:val="Relatrio"/>
      </w:pPr>
      <w:r w:rsidRPr="00FC1BAB">
        <w:t xml:space="preserve">3D Face </w:t>
      </w:r>
      <w:proofErr w:type="spellStart"/>
      <w:r w:rsidRPr="00FC1BAB">
        <w:t>Reconstruction</w:t>
      </w:r>
      <w:proofErr w:type="spellEnd"/>
      <w:r w:rsidRPr="00FC1BAB">
        <w:t xml:space="preserve"> </w:t>
      </w:r>
      <w:proofErr w:type="spellStart"/>
      <w:r w:rsidRPr="00FC1BAB">
        <w:t>from</w:t>
      </w:r>
      <w:proofErr w:type="spellEnd"/>
      <w:r w:rsidRPr="00FC1BAB">
        <w:t xml:space="preserve"> a Single </w:t>
      </w:r>
      <w:proofErr w:type="spellStart"/>
      <w:r w:rsidRPr="00FC1BAB">
        <w:t>Camera</w:t>
      </w:r>
      <w:proofErr w:type="spellEnd"/>
      <w:r w:rsidRPr="00FC1BAB">
        <w:t xml:space="preserve"> </w:t>
      </w:r>
      <w:proofErr w:type="spellStart"/>
      <w:r w:rsidRPr="00FC1BAB">
        <w:t>Using</w:t>
      </w:r>
      <w:proofErr w:type="spellEnd"/>
      <w:r w:rsidRPr="00FC1BAB">
        <w:t xml:space="preserve"> a </w:t>
      </w:r>
      <w:proofErr w:type="spellStart"/>
      <w:r w:rsidRPr="00FC1BAB">
        <w:t>Multi-Mirror</w:t>
      </w:r>
      <w:proofErr w:type="spellEnd"/>
      <w:r w:rsidRPr="00FC1BAB">
        <w:t xml:space="preserve"> </w:t>
      </w:r>
      <w:proofErr w:type="spellStart"/>
      <w:r w:rsidRPr="00FC1BAB">
        <w:t>Set-up</w:t>
      </w:r>
      <w:proofErr w:type="spellEnd"/>
      <w:r>
        <w:t xml:space="preserve"> [</w:t>
      </w:r>
      <w:proofErr w:type="spellStart"/>
      <w:r>
        <w:t>pdf</w:t>
      </w:r>
      <w:proofErr w:type="spellEnd"/>
      <w:r>
        <w:t>]</w:t>
      </w:r>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61278C" w:rsidP="004B58E1">
      <w:pPr>
        <w:pStyle w:val="Relatrio"/>
      </w:pPr>
      <w:hyperlink r:id="rId40"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1"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w:t>
      </w:r>
      <w:proofErr w:type="spellStart"/>
      <w:r w:rsidR="00B678EA">
        <w:t>Up</w:t>
      </w:r>
      <w:proofErr w:type="spellEnd"/>
      <w:r w:rsidR="00B678EA">
        <w:t xml:space="preserve"> to 20.3 (</w:t>
      </w:r>
      <w:proofErr w:type="spellStart"/>
      <w:r w:rsidR="00B678EA">
        <w:t>diameter</w:t>
      </w:r>
      <w:proofErr w:type="spellEnd"/>
      <w:r w:rsidR="00B678EA">
        <w:t xml:space="preserve">) x 20.3 cm (H) </w:t>
      </w:r>
    </w:p>
    <w:p w:rsidR="00B678EA" w:rsidRDefault="00B678EA" w:rsidP="00B678EA">
      <w:pPr>
        <w:pStyle w:val="Relatrio"/>
      </w:pPr>
      <w:r>
        <w:t xml:space="preserve">Dimensional </w:t>
      </w:r>
      <w:proofErr w:type="spellStart"/>
      <w:r>
        <w:t>accuracy</w:t>
      </w:r>
      <w:proofErr w:type="spellEnd"/>
      <w:r>
        <w:t>: ±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 xml:space="preserve">Scan speed: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61278C" w:rsidP="00983EB1">
      <w:pPr>
        <w:pStyle w:val="Relatrio"/>
        <w:tabs>
          <w:tab w:val="center" w:pos="4611"/>
        </w:tabs>
      </w:pPr>
      <w:hyperlink r:id="rId42" w:history="1">
        <w:r w:rsidR="004B58E1" w:rsidRPr="00CB53D7">
          <w:rPr>
            <w:rStyle w:val="Hiperligao"/>
          </w:rPr>
          <w:t>http://www.matterform.net/sc</w:t>
        </w:r>
        <w:r w:rsidR="004B58E1" w:rsidRPr="00CB53D7">
          <w:rPr>
            <w:rStyle w:val="Hiperligao"/>
          </w:rPr>
          <w:t>a</w:t>
        </w:r>
        <w:r w:rsidR="004B58E1" w:rsidRPr="00CB53D7">
          <w:rPr>
            <w:rStyle w:val="Hiperligao"/>
          </w:rPr>
          <w:t>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3"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xml:space="preserve">: 25 cm (9.8 in); </w:t>
      </w:r>
      <w:proofErr w:type="spellStart"/>
      <w:r>
        <w:t>Diameter</w:t>
      </w:r>
      <w:proofErr w:type="spellEnd"/>
      <w:r>
        <w:t xml:space="preserve">: 18 cm (7.0 in);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4"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 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lastRenderedPageBreak/>
        <w:t xml:space="preserve">HD CMOS sensor </w:t>
      </w:r>
      <w:proofErr w:type="spellStart"/>
      <w:r>
        <w:t>and</w:t>
      </w:r>
      <w:proofErr w:type="spellEnd"/>
      <w:r>
        <w:t xml:space="preserve"> 2 lasers</w:t>
      </w:r>
    </w:p>
    <w:p w:rsidR="004B58E1" w:rsidRDefault="004B58E1" w:rsidP="004B58E1">
      <w:pPr>
        <w:pStyle w:val="Relatrio"/>
      </w:pPr>
    </w:p>
    <w:p w:rsidR="001A1912" w:rsidRDefault="001A1912" w:rsidP="004B58E1">
      <w:pPr>
        <w:pStyle w:val="Relatrio"/>
      </w:pPr>
    </w:p>
    <w:p w:rsidR="001A1912" w:rsidRPr="004B58E1" w:rsidRDefault="0061278C" w:rsidP="004B58E1">
      <w:pPr>
        <w:pStyle w:val="Relatrio"/>
      </w:pPr>
      <w:hyperlink r:id="rId45"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6"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7"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8"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49"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0"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1" w:history="1">
        <w:r w:rsidR="004B58E1">
          <w:rPr>
            <w:rStyle w:val="Hiperligao"/>
          </w:rPr>
          <w:t>http://www.3dscanco.com/products/3d-scanners/artec-scanners/artec/artec1.cfm</w:t>
        </w:r>
      </w:hyperlink>
    </w:p>
    <w:p w:rsidR="005E248E" w:rsidRDefault="005E248E" w:rsidP="0072582C">
      <w:pPr>
        <w:pStyle w:val="Relatrio"/>
      </w:pPr>
      <w:proofErr w:type="gramStart"/>
      <w:r>
        <w:rPr>
          <w:rFonts w:cs="Arial"/>
          <w:color w:val="000000"/>
          <w:sz w:val="21"/>
          <w:szCs w:val="21"/>
          <w:shd w:val="clear" w:color="auto" w:fill="FFFFFF"/>
        </w:rPr>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Default="0061278C" w:rsidP="004B58E1">
      <w:pPr>
        <w:pStyle w:val="Relatrio"/>
      </w:pPr>
      <w:hyperlink r:id="rId52" w:history="1">
        <w:r w:rsidR="004B58E1">
          <w:rPr>
            <w:rStyle w:val="Hiperligao"/>
          </w:rPr>
          <w:t>http://www.kscan3d.com/</w:t>
        </w:r>
      </w:hyperlink>
    </w:p>
    <w:p w:rsidR="00BB4C69" w:rsidRDefault="00BB4C69" w:rsidP="004B58E1">
      <w:pPr>
        <w:pStyle w:val="Relatrio"/>
      </w:pPr>
      <w:proofErr w:type="spellStart"/>
      <w:r w:rsidRPr="00BB4C69">
        <w:lastRenderedPageBreak/>
        <w:t>Objects</w:t>
      </w:r>
      <w:proofErr w:type="spellEnd"/>
      <w:r w:rsidRPr="00BB4C69">
        <w:t xml:space="preserve"> </w:t>
      </w:r>
      <w:proofErr w:type="spellStart"/>
      <w:r w:rsidRPr="00BB4C69">
        <w:t>that</w:t>
      </w:r>
      <w:proofErr w:type="spellEnd"/>
      <w:r w:rsidRPr="00BB4C69">
        <w:t xml:space="preserve"> </w:t>
      </w:r>
      <w:proofErr w:type="spellStart"/>
      <w:r w:rsidRPr="00BB4C69">
        <w:t>you</w:t>
      </w:r>
      <w:proofErr w:type="spellEnd"/>
      <w:r w:rsidRPr="00BB4C69">
        <w:t xml:space="preserve"> </w:t>
      </w:r>
      <w:proofErr w:type="spellStart"/>
      <w:r w:rsidRPr="00BB4C69">
        <w:t>wish</w:t>
      </w:r>
      <w:proofErr w:type="spellEnd"/>
      <w:r w:rsidRPr="00BB4C69">
        <w:t xml:space="preserve"> to scan </w:t>
      </w:r>
      <w:proofErr w:type="spellStart"/>
      <w:r w:rsidRPr="00BB4C69">
        <w:t>should</w:t>
      </w:r>
      <w:proofErr w:type="spellEnd"/>
      <w:r w:rsidRPr="00BB4C69">
        <w:t xml:space="preserve"> </w:t>
      </w:r>
      <w:proofErr w:type="spellStart"/>
      <w:r w:rsidRPr="00BB4C69">
        <w:t>be</w:t>
      </w:r>
      <w:proofErr w:type="spellEnd"/>
      <w:r w:rsidRPr="00BB4C69">
        <w:t xml:space="preserve"> </w:t>
      </w:r>
      <w:proofErr w:type="spellStart"/>
      <w:r w:rsidRPr="00BB4C69">
        <w:t>between</w:t>
      </w:r>
      <w:proofErr w:type="spellEnd"/>
      <w:r w:rsidRPr="00BB4C69">
        <w:t xml:space="preserve"> 40 </w:t>
      </w:r>
      <w:proofErr w:type="spellStart"/>
      <w:r w:rsidRPr="00BB4C69">
        <w:t>centimeters</w:t>
      </w:r>
      <w:proofErr w:type="spellEnd"/>
      <w:r w:rsidRPr="00BB4C69">
        <w:t xml:space="preserve"> to 4 </w:t>
      </w:r>
      <w:proofErr w:type="spellStart"/>
      <w:r w:rsidRPr="00BB4C69">
        <w:t>meters</w:t>
      </w:r>
      <w:proofErr w:type="spellEnd"/>
      <w:r w:rsidRPr="00BB4C69">
        <w:t xml:space="preserve"> (16 inches to 13 </w:t>
      </w:r>
      <w:proofErr w:type="spellStart"/>
      <w:r w:rsidRPr="00BB4C69">
        <w:t>feet</w:t>
      </w:r>
      <w:proofErr w:type="spellEnd"/>
      <w:r w:rsidRPr="00BB4C69">
        <w:t xml:space="preserve">) </w:t>
      </w:r>
      <w:proofErr w:type="spellStart"/>
      <w:r w:rsidRPr="00BB4C69">
        <w:t>away</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Note </w:t>
      </w:r>
      <w:proofErr w:type="spellStart"/>
      <w:r w:rsidRPr="00BB4C69">
        <w:t>that</w:t>
      </w:r>
      <w:proofErr w:type="spellEnd"/>
      <w:r w:rsidRPr="00BB4C69">
        <w:t xml:space="preserve"> scan data </w:t>
      </w:r>
      <w:proofErr w:type="spellStart"/>
      <w:r w:rsidRPr="00BB4C69">
        <w:t>quality</w:t>
      </w:r>
      <w:proofErr w:type="spellEnd"/>
      <w:r w:rsidRPr="00BB4C69">
        <w:t xml:space="preserve"> </w:t>
      </w:r>
      <w:proofErr w:type="spellStart"/>
      <w:r w:rsidRPr="00BB4C69">
        <w:t>is</w:t>
      </w:r>
      <w:proofErr w:type="spellEnd"/>
      <w:r w:rsidRPr="00BB4C69">
        <w:t xml:space="preserve"> </w:t>
      </w:r>
      <w:proofErr w:type="spellStart"/>
      <w:r w:rsidRPr="00BB4C69">
        <w:t>reduced</w:t>
      </w:r>
      <w:proofErr w:type="spellEnd"/>
      <w:r w:rsidRPr="00BB4C69">
        <w:t xml:space="preserve"> as </w:t>
      </w:r>
      <w:proofErr w:type="spellStart"/>
      <w:r w:rsidRPr="00BB4C69">
        <w:t>the</w:t>
      </w:r>
      <w:proofErr w:type="spellEnd"/>
      <w:r w:rsidRPr="00BB4C69">
        <w:t xml:space="preserve"> </w:t>
      </w:r>
      <w:proofErr w:type="spellStart"/>
      <w:r w:rsidRPr="00BB4C69">
        <w:t>distance</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w:t>
      </w:r>
      <w:proofErr w:type="spellStart"/>
      <w:r w:rsidRPr="00BB4C69">
        <w:t>increases</w:t>
      </w:r>
      <w:proofErr w:type="spellEnd"/>
      <w:r w:rsidRPr="00BB4C69">
        <w:t>.</w:t>
      </w:r>
    </w:p>
    <w:p w:rsidR="00BB4C69" w:rsidRDefault="00BB4C69" w:rsidP="00BB4C69">
      <w:pPr>
        <w:pStyle w:val="Relatrio"/>
      </w:pPr>
    </w:p>
    <w:p w:rsidR="000D5A22" w:rsidRDefault="0061278C" w:rsidP="0072582C">
      <w:pPr>
        <w:pStyle w:val="Relatrio"/>
      </w:pPr>
      <w:hyperlink r:id="rId53" w:history="1">
        <w:r w:rsidR="000D5A22">
          <w:rPr>
            <w:rStyle w:val="Hiperligao"/>
          </w:rPr>
          <w:t>http://reconstructme.net/blog/</w:t>
        </w:r>
      </w:hyperlink>
    </w:p>
    <w:p w:rsidR="00BB4C69" w:rsidRDefault="00BB4C69" w:rsidP="00BB4C69">
      <w:pPr>
        <w:pStyle w:val="Relatrio"/>
      </w:pPr>
      <w:proofErr w:type="spellStart"/>
      <w:r w:rsidRPr="000D5A22">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44376D" w:rsidRDefault="0044376D" w:rsidP="00D016C4">
      <w:pPr>
        <w:pStyle w:val="Ttulo11"/>
        <w:ind w:left="1440" w:hanging="1440"/>
      </w:pPr>
      <w:r>
        <w:t>Aplicações</w:t>
      </w:r>
    </w:p>
    <w:p w:rsidR="0083683D" w:rsidRDefault="0083683D" w:rsidP="0083683D">
      <w:pPr>
        <w:pStyle w:val="Relatrio"/>
      </w:pPr>
      <w:r>
        <w:t xml:space="preserve">A capacidade de capturar qualquer objeto físico e ter um modelo digital do mesmo em pouco tempo é útil e pode ser usado para diferentes funções como prototipagem rápida de ideias/conceitos, modelação de objetos, controlo de qualidade, preservação histórica, etc. </w:t>
      </w:r>
    </w:p>
    <w:p w:rsidR="0083683D" w:rsidRPr="0083683D" w:rsidRDefault="0083683D" w:rsidP="0083683D">
      <w:pPr>
        <w:pStyle w:val="Relatrio"/>
      </w:pPr>
    </w:p>
    <w:p w:rsidR="00C0718D" w:rsidRDefault="0061278C" w:rsidP="00C0718D">
      <w:pPr>
        <w:pStyle w:val="Relatrio"/>
      </w:pPr>
      <w:hyperlink r:id="rId54" w:history="1">
        <w:r w:rsidR="00C0718D">
          <w:rPr>
            <w:rStyle w:val="Hiperligao"/>
          </w:rPr>
          <w:t>http://www.cs.princeton.edu/courses/archive/spr03/cs426/lectures/21-3Dscan.pdf</w:t>
        </w:r>
      </w:hyperlink>
    </w:p>
    <w:p w:rsidR="00C0718D" w:rsidRDefault="00C0718D" w:rsidP="00C0718D">
      <w:pPr>
        <w:pStyle w:val="Relatrio"/>
        <w:rPr>
          <w:lang w:val="en-US"/>
        </w:rPr>
      </w:pPr>
    </w:p>
    <w:p w:rsidR="00C0718D" w:rsidRDefault="0061278C" w:rsidP="00C0718D">
      <w:pPr>
        <w:pStyle w:val="Relatrio"/>
      </w:pPr>
      <w:hyperlink r:id="rId55" w:anchor="Applications" w:history="1">
        <w:r w:rsidR="00C0718D">
          <w:rPr>
            <w:rStyle w:val="Hiperligao"/>
          </w:rPr>
          <w:t>http://en.wikipedia.org/wiki/3D_scanner#Applications</w:t>
        </w:r>
      </w:hyperlink>
    </w:p>
    <w:p w:rsidR="00C0718D" w:rsidRDefault="00C0718D" w:rsidP="00C0718D">
      <w:pPr>
        <w:pStyle w:val="Relatrio"/>
      </w:pPr>
    </w:p>
    <w:p w:rsidR="00C0718D" w:rsidRDefault="0061278C" w:rsidP="00C0718D">
      <w:pPr>
        <w:pStyle w:val="Relatrio"/>
      </w:pPr>
      <w:hyperlink r:id="rId56" w:history="1">
        <w:r w:rsidR="00C0718D">
          <w:rPr>
            <w:rStyle w:val="Hiperligao"/>
          </w:rPr>
          <w:t>http://www.slideshare.net/dlanman/build-your-own-3d-scanner-introduction</w:t>
        </w:r>
      </w:hyperlink>
    </w:p>
    <w:p w:rsidR="002C0A54" w:rsidRDefault="002C0A54" w:rsidP="00C0718D">
      <w:pPr>
        <w:pStyle w:val="Relatrio"/>
      </w:pPr>
    </w:p>
    <w:p w:rsidR="002C0A54" w:rsidRDefault="002C0A54" w:rsidP="00C0718D">
      <w:pPr>
        <w:pStyle w:val="Relatrio"/>
      </w:pPr>
      <w:r>
        <w:t>“</w:t>
      </w:r>
      <w:proofErr w:type="spellStart"/>
      <w:r>
        <w:t>Who</w:t>
      </w:r>
      <w:proofErr w:type="spellEnd"/>
      <w:r>
        <w:t xml:space="preserve"> can </w:t>
      </w:r>
      <w:proofErr w:type="spellStart"/>
      <w:r>
        <w:t>benefict</w:t>
      </w:r>
      <w:proofErr w:type="spellEnd"/>
      <w:r>
        <w:t xml:space="preserve"> </w:t>
      </w:r>
      <w:proofErr w:type="spellStart"/>
      <w:r>
        <w:t>from</w:t>
      </w:r>
      <w:proofErr w:type="spellEnd"/>
      <w:r>
        <w:t xml:space="preserve"> 3D </w:t>
      </w:r>
      <w:proofErr w:type="spellStart"/>
      <w:r>
        <w:t>Scannnig</w:t>
      </w:r>
      <w:proofErr w:type="spellEnd"/>
      <w:r>
        <w:t>”</w:t>
      </w:r>
    </w:p>
    <w:p w:rsidR="002C0A54" w:rsidRDefault="0061278C" w:rsidP="00C0718D">
      <w:pPr>
        <w:pStyle w:val="Relatrio"/>
      </w:pPr>
      <w:hyperlink r:id="rId57" w:history="1">
        <w:r w:rsidR="002C0A54">
          <w:rPr>
            <w:rStyle w:val="Hiperligao"/>
          </w:rPr>
          <w:t>http://www.3dscanco.com</w:t>
        </w:r>
        <w:r w:rsidR="002C0A54">
          <w:rPr>
            <w:rStyle w:val="Hiperligao"/>
          </w:rPr>
          <w:t>/</w:t>
        </w:r>
        <w:r w:rsidR="002C0A54">
          <w:rPr>
            <w:rStyle w:val="Hiperligao"/>
          </w:rPr>
          <w:t>about/3d-scanning/benefits.cfm</w:t>
        </w:r>
      </w:hyperlink>
    </w:p>
    <w:p w:rsidR="005A3B95" w:rsidRDefault="005A3B95" w:rsidP="005A3B95">
      <w:pPr>
        <w:pStyle w:val="Ttulo21"/>
      </w:pPr>
      <w:r>
        <w:t>Entretenimento e Consumo</w:t>
      </w:r>
    </w:p>
    <w:p w:rsidR="005A3B95" w:rsidRDefault="005A3B95" w:rsidP="005A3B95">
      <w:pPr>
        <w:pStyle w:val="Relatrio"/>
        <w:numPr>
          <w:ilvl w:val="0"/>
          <w:numId w:val="18"/>
        </w:numPr>
      </w:pPr>
      <w:proofErr w:type="spellStart"/>
      <w:r>
        <w:t>Import</w:t>
      </w:r>
      <w:proofErr w:type="spellEnd"/>
      <w:r>
        <w:t xml:space="preserve"> </w:t>
      </w:r>
      <w:proofErr w:type="spellStart"/>
      <w:r>
        <w:t>scultures</w:t>
      </w:r>
      <w:proofErr w:type="spellEnd"/>
      <w:r>
        <w:t xml:space="preserve"> </w:t>
      </w:r>
      <w:proofErr w:type="spellStart"/>
      <w:r>
        <w:t>into</w:t>
      </w:r>
      <w:proofErr w:type="spellEnd"/>
      <w:r>
        <w:t xml:space="preserve"> a 3D </w:t>
      </w:r>
      <w:proofErr w:type="spellStart"/>
      <w:r>
        <w:t>modeling</w:t>
      </w:r>
      <w:proofErr w:type="spellEnd"/>
      <w:r>
        <w:t>/</w:t>
      </w:r>
      <w:proofErr w:type="spellStart"/>
      <w:r>
        <w:t>rendering</w:t>
      </w:r>
      <w:proofErr w:type="spellEnd"/>
      <w:r>
        <w:t xml:space="preserve"> </w:t>
      </w:r>
      <w:proofErr w:type="gramStart"/>
      <w:r>
        <w:t>pipeline</w:t>
      </w:r>
      <w:proofErr w:type="gramEnd"/>
    </w:p>
    <w:p w:rsidR="005A3B95" w:rsidRDefault="005A3B95" w:rsidP="005A3B95">
      <w:pPr>
        <w:pStyle w:val="Relatrio"/>
        <w:numPr>
          <w:ilvl w:val="0"/>
          <w:numId w:val="18"/>
        </w:numPr>
      </w:pPr>
      <w:r>
        <w:t xml:space="preserve">Capture </w:t>
      </w:r>
      <w:proofErr w:type="spellStart"/>
      <w:r>
        <w:t>Geometric</w:t>
      </w:r>
      <w:proofErr w:type="spellEnd"/>
      <w:r>
        <w:t xml:space="preserve"> (</w:t>
      </w:r>
      <w:proofErr w:type="spellStart"/>
      <w:r>
        <w:t>and</w:t>
      </w:r>
      <w:proofErr w:type="spellEnd"/>
      <w:r>
        <w:t xml:space="preserve"> </w:t>
      </w:r>
      <w:proofErr w:type="spellStart"/>
      <w:r>
        <w:t>photometric</w:t>
      </w:r>
      <w:proofErr w:type="spellEnd"/>
      <w:r>
        <w:t xml:space="preserve">) </w:t>
      </w:r>
      <w:proofErr w:type="spellStart"/>
      <w:r>
        <w:t>properties</w:t>
      </w:r>
      <w:proofErr w:type="spellEnd"/>
      <w:r>
        <w:t xml:space="preserve"> for </w:t>
      </w:r>
      <w:proofErr w:type="spellStart"/>
      <w:r>
        <w:t>relighting</w:t>
      </w:r>
      <w:proofErr w:type="spellEnd"/>
    </w:p>
    <w:p w:rsidR="005A3B95" w:rsidRDefault="005A3B95" w:rsidP="005A3B95">
      <w:pPr>
        <w:pStyle w:val="Relatrio"/>
        <w:numPr>
          <w:ilvl w:val="0"/>
          <w:numId w:val="18"/>
        </w:numPr>
      </w:pPr>
      <w:proofErr w:type="spellStart"/>
      <w:r>
        <w:t>Fit</w:t>
      </w:r>
      <w:proofErr w:type="spellEnd"/>
      <w:r>
        <w:t xml:space="preserve"> </w:t>
      </w:r>
      <w:proofErr w:type="spellStart"/>
      <w:r>
        <w:t>clothes</w:t>
      </w:r>
      <w:proofErr w:type="spellEnd"/>
      <w:r>
        <w:t xml:space="preserve">, </w:t>
      </w:r>
      <w:proofErr w:type="spellStart"/>
      <w:r>
        <w:t>track</w:t>
      </w:r>
      <w:proofErr w:type="spellEnd"/>
      <w:r>
        <w:t xml:space="preserve"> 3D </w:t>
      </w:r>
      <w:proofErr w:type="spellStart"/>
      <w:r>
        <w:t>interaction</w:t>
      </w:r>
      <w:proofErr w:type="spellEnd"/>
      <w:r>
        <w:t>, free-</w:t>
      </w:r>
      <w:proofErr w:type="spellStart"/>
      <w:r>
        <w:t>viewpoint</w:t>
      </w:r>
      <w:proofErr w:type="spellEnd"/>
      <w:r>
        <w:t xml:space="preserve"> vídeo (3D TV), etc.</w:t>
      </w:r>
    </w:p>
    <w:p w:rsidR="005A3B95" w:rsidRPr="005A3B95" w:rsidRDefault="005A3B95" w:rsidP="005A3B95">
      <w:pPr>
        <w:pStyle w:val="Relatrio"/>
      </w:pPr>
    </w:p>
    <w:p w:rsidR="005A3B95" w:rsidRDefault="005A3B95" w:rsidP="005A3B95">
      <w:pPr>
        <w:pStyle w:val="Ttulo21"/>
      </w:pPr>
      <w:r>
        <w:t xml:space="preserve">Medicina </w:t>
      </w:r>
    </w:p>
    <w:p w:rsidR="005A3B95" w:rsidRDefault="005A3B95" w:rsidP="005A3B95">
      <w:pPr>
        <w:pStyle w:val="Relatrio"/>
        <w:numPr>
          <w:ilvl w:val="0"/>
          <w:numId w:val="20"/>
        </w:numPr>
      </w:pPr>
      <w:r>
        <w:t xml:space="preserve">Medical </w:t>
      </w:r>
      <w:proofErr w:type="spellStart"/>
      <w:r>
        <w:t>imaging</w:t>
      </w:r>
      <w:proofErr w:type="spellEnd"/>
      <w:r>
        <w:t xml:space="preserve"> (x-</w:t>
      </w:r>
      <w:proofErr w:type="spellStart"/>
      <w:r>
        <w:t>ray</w:t>
      </w:r>
      <w:proofErr w:type="spellEnd"/>
      <w:r>
        <w:t xml:space="preserve">, CT, MRI, </w:t>
      </w:r>
      <w:proofErr w:type="spellStart"/>
      <w:r>
        <w:t>etc</w:t>
      </w:r>
      <w:proofErr w:type="spellEnd"/>
      <w:r>
        <w:t xml:space="preserve">) </w:t>
      </w:r>
      <w:proofErr w:type="spellStart"/>
      <w:r>
        <w:t>and</w:t>
      </w:r>
      <w:proofErr w:type="spellEnd"/>
      <w:r>
        <w:t xml:space="preserve"> </w:t>
      </w:r>
      <w:proofErr w:type="spellStart"/>
      <w:r>
        <w:t>surgical</w:t>
      </w:r>
      <w:proofErr w:type="spellEnd"/>
      <w:r>
        <w:t xml:space="preserve"> </w:t>
      </w:r>
      <w:proofErr w:type="spellStart"/>
      <w:r>
        <w:t>planning</w:t>
      </w:r>
      <w:proofErr w:type="spellEnd"/>
    </w:p>
    <w:p w:rsidR="005A3B95" w:rsidRDefault="005A3B95" w:rsidP="005A3B95">
      <w:pPr>
        <w:pStyle w:val="Relatrio"/>
        <w:numPr>
          <w:ilvl w:val="0"/>
          <w:numId w:val="20"/>
        </w:numPr>
      </w:pPr>
      <w:proofErr w:type="spellStart"/>
      <w:r>
        <w:t>Measuring</w:t>
      </w:r>
      <w:proofErr w:type="spellEnd"/>
      <w:r>
        <w:t xml:space="preserve"> </w:t>
      </w:r>
      <w:proofErr w:type="spellStart"/>
      <w:r>
        <w:t>dimentions</w:t>
      </w:r>
      <w:proofErr w:type="spellEnd"/>
      <w:r>
        <w:t xml:space="preserve"> (dental </w:t>
      </w:r>
      <w:proofErr w:type="spellStart"/>
      <w:r>
        <w:t>impressions</w:t>
      </w:r>
      <w:proofErr w:type="spellEnd"/>
      <w:r>
        <w:t xml:space="preserve"> </w:t>
      </w:r>
      <w:proofErr w:type="spellStart"/>
      <w:r>
        <w:t>and</w:t>
      </w:r>
      <w:proofErr w:type="spellEnd"/>
      <w:r>
        <w:t xml:space="preserve"> </w:t>
      </w:r>
      <w:proofErr w:type="spellStart"/>
      <w:r>
        <w:t>hip</w:t>
      </w:r>
      <w:proofErr w:type="spellEnd"/>
      <w:r>
        <w:t xml:space="preserve"> </w:t>
      </w:r>
      <w:proofErr w:type="spellStart"/>
      <w:r>
        <w:t>replacement</w:t>
      </w:r>
      <w:proofErr w:type="spellEnd"/>
      <w:r>
        <w:t xml:space="preserve"> </w:t>
      </w:r>
      <w:proofErr w:type="spellStart"/>
      <w:r>
        <w:t>surgery</w:t>
      </w:r>
      <w:proofErr w:type="spellEnd"/>
      <w:r>
        <w:t>)</w:t>
      </w:r>
    </w:p>
    <w:p w:rsidR="005A3B95" w:rsidRDefault="005A3B95" w:rsidP="005A3B95">
      <w:pPr>
        <w:pStyle w:val="Relatrio"/>
        <w:numPr>
          <w:ilvl w:val="0"/>
          <w:numId w:val="20"/>
        </w:numPr>
      </w:pPr>
      <w:proofErr w:type="spellStart"/>
      <w:r>
        <w:t>Tele-Surgery</w:t>
      </w:r>
      <w:proofErr w:type="spellEnd"/>
      <w:r>
        <w:t xml:space="preserve"> (AR, vídeo </w:t>
      </w:r>
      <w:proofErr w:type="spellStart"/>
      <w:r>
        <w:t>see-thorugh</w:t>
      </w:r>
      <w:proofErr w:type="spellEnd"/>
      <w:r>
        <w:t>)</w:t>
      </w:r>
    </w:p>
    <w:p w:rsidR="005A3B95" w:rsidRDefault="005A3B95" w:rsidP="005A3B95">
      <w:pPr>
        <w:pStyle w:val="Relatrio"/>
      </w:pPr>
      <w:r w:rsidRPr="00D016C4">
        <w:lastRenderedPageBreak/>
        <w:t xml:space="preserve">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5A3B95" w:rsidRDefault="005A3B95" w:rsidP="005A3B95">
      <w:pPr>
        <w:pStyle w:val="Relatrio"/>
      </w:pPr>
      <w:r w:rsidRPr="000D60BA">
        <w:t xml:space="preserve">3D </w:t>
      </w:r>
      <w:proofErr w:type="spellStart"/>
      <w:r w:rsidRPr="000D60BA">
        <w:t>imaging</w:t>
      </w:r>
      <w:proofErr w:type="spellEnd"/>
      <w:r w:rsidRPr="000D60BA">
        <w:t xml:space="preserve"> for bite </w:t>
      </w:r>
      <w:proofErr w:type="spellStart"/>
      <w:r w:rsidRPr="000D60BA">
        <w:t>mark</w:t>
      </w:r>
      <w:proofErr w:type="spellEnd"/>
      <w:r w:rsidRPr="000D60BA">
        <w:t xml:space="preserve"> </w:t>
      </w:r>
      <w:proofErr w:type="spellStart"/>
      <w:r w:rsidRPr="000D60BA">
        <w:t>analysis</w:t>
      </w:r>
      <w:proofErr w:type="spellEnd"/>
      <w:r w:rsidRPr="000D60BA">
        <w:t xml:space="preserve"> [</w:t>
      </w:r>
      <w:proofErr w:type="spellStart"/>
      <w:r w:rsidRPr="000D60BA">
        <w:t>pdf</w:t>
      </w:r>
      <w:proofErr w:type="spellEnd"/>
      <w:r w:rsidRPr="000D60BA">
        <w:t>]</w:t>
      </w:r>
    </w:p>
    <w:p w:rsidR="005A3B95" w:rsidRPr="005A3B95" w:rsidRDefault="005A3B95" w:rsidP="005A3B95">
      <w:pPr>
        <w:pStyle w:val="Relatrio"/>
      </w:pPr>
    </w:p>
    <w:p w:rsidR="005A3B95" w:rsidRDefault="005A3B95" w:rsidP="005A3B95">
      <w:pPr>
        <w:pStyle w:val="Ttulo21"/>
      </w:pPr>
      <w:r>
        <w:t xml:space="preserve">Preservação Histórica </w:t>
      </w:r>
    </w:p>
    <w:p w:rsidR="005A3B95" w:rsidRDefault="005A3B95" w:rsidP="005A3B95">
      <w:pPr>
        <w:pStyle w:val="Relatrio"/>
        <w:numPr>
          <w:ilvl w:val="0"/>
          <w:numId w:val="19"/>
        </w:numPr>
      </w:pPr>
      <w:r>
        <w:t>Preserve/</w:t>
      </w:r>
      <w:proofErr w:type="spellStart"/>
      <w:r>
        <w:t>restore</w:t>
      </w:r>
      <w:proofErr w:type="spellEnd"/>
      <w:r>
        <w:t xml:space="preserve"> </w:t>
      </w:r>
      <w:proofErr w:type="spellStart"/>
      <w:r>
        <w:t>deteriorating</w:t>
      </w:r>
      <w:proofErr w:type="spellEnd"/>
      <w:r>
        <w:t xml:space="preserve"> Works </w:t>
      </w:r>
      <w:proofErr w:type="spellStart"/>
      <w:r>
        <w:t>and</w:t>
      </w:r>
      <w:proofErr w:type="spellEnd"/>
      <w:r>
        <w:t xml:space="preserve"> </w:t>
      </w:r>
      <w:proofErr w:type="spellStart"/>
      <w:r>
        <w:t>unite</w:t>
      </w:r>
      <w:proofErr w:type="spellEnd"/>
      <w:r>
        <w:t xml:space="preserve"> </w:t>
      </w:r>
      <w:proofErr w:type="spellStart"/>
      <w:r>
        <w:t>dispersed</w:t>
      </w:r>
      <w:proofErr w:type="spellEnd"/>
      <w:r>
        <w:t xml:space="preserve"> </w:t>
      </w:r>
      <w:proofErr w:type="spellStart"/>
      <w:r>
        <w:t>collections</w:t>
      </w:r>
      <w:proofErr w:type="spellEnd"/>
    </w:p>
    <w:p w:rsidR="005A3B95" w:rsidRDefault="005A3B95" w:rsidP="005A3B95">
      <w:pPr>
        <w:pStyle w:val="Relatrio"/>
        <w:numPr>
          <w:ilvl w:val="0"/>
          <w:numId w:val="19"/>
        </w:numPr>
      </w:pPr>
      <w:proofErr w:type="spellStart"/>
      <w:r>
        <w:t>Facilitate</w:t>
      </w:r>
      <w:proofErr w:type="spellEnd"/>
      <w:r>
        <w:t xml:space="preserve"> </w:t>
      </w:r>
      <w:proofErr w:type="spellStart"/>
      <w:r>
        <w:t>academic</w:t>
      </w:r>
      <w:proofErr w:type="spellEnd"/>
      <w:r>
        <w:t xml:space="preserve"> </w:t>
      </w:r>
      <w:proofErr w:type="spellStart"/>
      <w:r>
        <w:t>study</w:t>
      </w:r>
      <w:proofErr w:type="spellEnd"/>
      <w:r>
        <w:t xml:space="preserve"> (</w:t>
      </w:r>
      <w:proofErr w:type="spellStart"/>
      <w:r>
        <w:t>tooling</w:t>
      </w:r>
      <w:proofErr w:type="spellEnd"/>
      <w:r>
        <w:t xml:space="preserve">, </w:t>
      </w:r>
      <w:proofErr w:type="spellStart"/>
      <w:r>
        <w:t>lighting</w:t>
      </w:r>
      <w:proofErr w:type="spellEnd"/>
      <w:r>
        <w:t xml:space="preserve">, </w:t>
      </w:r>
      <w:proofErr w:type="spellStart"/>
      <w:r>
        <w:t>pentimenti</w:t>
      </w:r>
      <w:proofErr w:type="spellEnd"/>
      <w:r>
        <w:t xml:space="preserve">, </w:t>
      </w:r>
      <w:proofErr w:type="spellStart"/>
      <w:r>
        <w:t>revision</w:t>
      </w:r>
      <w:proofErr w:type="spellEnd"/>
      <w:r>
        <w:t xml:space="preserve"> </w:t>
      </w:r>
      <w:proofErr w:type="spellStart"/>
      <w:r>
        <w:t>history</w:t>
      </w:r>
      <w:proofErr w:type="spellEnd"/>
      <w:r>
        <w:t>^)</w:t>
      </w:r>
    </w:p>
    <w:p w:rsidR="005A3B95" w:rsidRDefault="005A3B95" w:rsidP="005A3B95">
      <w:pPr>
        <w:pStyle w:val="Relatrio"/>
        <w:numPr>
          <w:ilvl w:val="0"/>
          <w:numId w:val="19"/>
        </w:numPr>
      </w:pPr>
      <w:proofErr w:type="spellStart"/>
      <w:r>
        <w:t>Replicate</w:t>
      </w:r>
      <w:proofErr w:type="spellEnd"/>
      <w:r>
        <w:t xml:space="preserve"> </w:t>
      </w:r>
      <w:proofErr w:type="spellStart"/>
      <w:r>
        <w:t>collections</w:t>
      </w:r>
      <w:proofErr w:type="spellEnd"/>
      <w:r>
        <w:t xml:space="preserve"> (souvenirs, </w:t>
      </w:r>
      <w:proofErr w:type="spellStart"/>
      <w:r>
        <w:t>retain</w:t>
      </w:r>
      <w:proofErr w:type="spellEnd"/>
      <w:r>
        <w:t xml:space="preserve"> </w:t>
      </w:r>
      <w:proofErr w:type="spellStart"/>
      <w:r>
        <w:t>repatrieted</w:t>
      </w:r>
      <w:proofErr w:type="spellEnd"/>
      <w:r>
        <w:t xml:space="preserve"> Works, etc.)</w:t>
      </w:r>
    </w:p>
    <w:p w:rsidR="005A3B95" w:rsidRPr="005A3B95" w:rsidRDefault="005A3B95" w:rsidP="005A3B95">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w:t>
      </w:r>
    </w:p>
    <w:p w:rsidR="005A3B95" w:rsidRDefault="005A3B95" w:rsidP="005A3B95">
      <w:pPr>
        <w:pStyle w:val="Ttulo21"/>
      </w:pPr>
      <w:r>
        <w:t>Indústria</w:t>
      </w:r>
    </w:p>
    <w:p w:rsidR="005A3B95" w:rsidRDefault="005A3B95" w:rsidP="005A3B95">
      <w:pPr>
        <w:pStyle w:val="Relatrio"/>
        <w:numPr>
          <w:ilvl w:val="0"/>
          <w:numId w:val="22"/>
        </w:numPr>
      </w:pPr>
      <w:proofErr w:type="spellStart"/>
      <w:r>
        <w:t>Manufacturing</w:t>
      </w:r>
      <w:proofErr w:type="spellEnd"/>
      <w:r>
        <w:t xml:space="preserve"> </w:t>
      </w:r>
      <w:proofErr w:type="spellStart"/>
      <w:r>
        <w:t>and</w:t>
      </w:r>
      <w:proofErr w:type="spellEnd"/>
      <w:r>
        <w:t xml:space="preserve"> </w:t>
      </w:r>
      <w:proofErr w:type="spellStart"/>
      <w:r>
        <w:t>process</w:t>
      </w:r>
      <w:proofErr w:type="spellEnd"/>
      <w:r>
        <w:t xml:space="preserve"> </w:t>
      </w:r>
      <w:proofErr w:type="spellStart"/>
      <w:proofErr w:type="gramStart"/>
      <w:r>
        <w:t>control</w:t>
      </w:r>
      <w:proofErr w:type="spellEnd"/>
      <w:proofErr w:type="gramEnd"/>
      <w:r>
        <w:t xml:space="preserve"> (</w:t>
      </w:r>
      <w:proofErr w:type="spellStart"/>
      <w:r>
        <w:t>tolerances</w:t>
      </w:r>
      <w:proofErr w:type="spellEnd"/>
      <w:r>
        <w:t xml:space="preserve"> </w:t>
      </w:r>
      <w:proofErr w:type="spellStart"/>
      <w:r>
        <w:t>and</w:t>
      </w:r>
      <w:proofErr w:type="spellEnd"/>
      <w:r>
        <w:t xml:space="preserve"> </w:t>
      </w:r>
      <w:proofErr w:type="spellStart"/>
      <w:r>
        <w:t>alignment</w:t>
      </w:r>
      <w:proofErr w:type="spellEnd"/>
      <w:r>
        <w:t>)</w:t>
      </w:r>
    </w:p>
    <w:p w:rsidR="005A3B95" w:rsidRDefault="005A3B95" w:rsidP="005A3B95">
      <w:pPr>
        <w:pStyle w:val="Relatrio"/>
        <w:numPr>
          <w:ilvl w:val="0"/>
          <w:numId w:val="22"/>
        </w:numPr>
      </w:pPr>
      <w:r>
        <w:t xml:space="preserve">Reverse </w:t>
      </w:r>
      <w:proofErr w:type="spellStart"/>
      <w:r>
        <w:t>engineering</w:t>
      </w:r>
      <w:proofErr w:type="spellEnd"/>
      <w:r>
        <w:t xml:space="preserve"> (</w:t>
      </w:r>
      <w:proofErr w:type="spellStart"/>
      <w:r>
        <w:t>repairing</w:t>
      </w:r>
      <w:proofErr w:type="spellEnd"/>
      <w:r>
        <w:t xml:space="preserve"> antiques </w:t>
      </w:r>
      <w:proofErr w:type="spellStart"/>
      <w:r>
        <w:t>and</w:t>
      </w:r>
      <w:proofErr w:type="spellEnd"/>
      <w:r>
        <w:t xml:space="preserve"> </w:t>
      </w:r>
      <w:proofErr w:type="spellStart"/>
      <w:r>
        <w:t>replicating</w:t>
      </w:r>
      <w:proofErr w:type="spellEnd"/>
      <w:r>
        <w:t xml:space="preserve"> designs)</w:t>
      </w:r>
    </w:p>
    <w:p w:rsidR="005A3B95" w:rsidRPr="005A3B95" w:rsidRDefault="005A3B95" w:rsidP="005A3B95">
      <w:pPr>
        <w:pStyle w:val="Relatrio"/>
        <w:numPr>
          <w:ilvl w:val="0"/>
          <w:numId w:val="22"/>
        </w:numPr>
      </w:pPr>
      <w:proofErr w:type="spellStart"/>
      <w:r>
        <w:t>Remote</w:t>
      </w:r>
      <w:proofErr w:type="spellEnd"/>
      <w:r>
        <w:t xml:space="preserve"> </w:t>
      </w:r>
      <w:proofErr w:type="spellStart"/>
      <w:r>
        <w:t>inspection</w:t>
      </w:r>
      <w:proofErr w:type="spellEnd"/>
      <w:r>
        <w:t xml:space="preserve"> (</w:t>
      </w:r>
      <w:proofErr w:type="spellStart"/>
      <w:r>
        <w:t>inacessible</w:t>
      </w:r>
      <w:proofErr w:type="spellEnd"/>
      <w:r>
        <w:t xml:space="preserve"> </w:t>
      </w:r>
      <w:proofErr w:type="spellStart"/>
      <w:r>
        <w:t>or</w:t>
      </w:r>
      <w:proofErr w:type="spellEnd"/>
      <w:r>
        <w:t xml:space="preserve"> </w:t>
      </w:r>
      <w:proofErr w:type="spellStart"/>
      <w:r>
        <w:t>dangerous</w:t>
      </w:r>
      <w:proofErr w:type="spellEnd"/>
      <w:r>
        <w:t xml:space="preserve"> </w:t>
      </w:r>
      <w:proofErr w:type="spellStart"/>
      <w:r>
        <w:t>environment</w:t>
      </w:r>
      <w:proofErr w:type="spellEnd"/>
      <w:r>
        <w:t>)</w:t>
      </w:r>
    </w:p>
    <w:p w:rsidR="005A3B95" w:rsidRDefault="005A3B95" w:rsidP="005A3B95">
      <w:pPr>
        <w:pStyle w:val="Relatrio"/>
      </w:pPr>
      <w:r>
        <w:t xml:space="preserve">Determine </w:t>
      </w:r>
      <w:proofErr w:type="spellStart"/>
      <w:r>
        <w:t>whether</w:t>
      </w:r>
      <w:proofErr w:type="spellEnd"/>
      <w:r>
        <w:t xml:space="preserve"> </w:t>
      </w:r>
      <w:proofErr w:type="spellStart"/>
      <w:r>
        <w:t>manufactured</w:t>
      </w:r>
      <w:proofErr w:type="spellEnd"/>
      <w:r>
        <w:t xml:space="preserve"> </w:t>
      </w:r>
      <w:proofErr w:type="spellStart"/>
      <w:r>
        <w:t>parts</w:t>
      </w:r>
      <w:proofErr w:type="spellEnd"/>
      <w:r>
        <w:t xml:space="preserve"> are </w:t>
      </w:r>
      <w:proofErr w:type="spellStart"/>
      <w:r>
        <w:t>within</w:t>
      </w:r>
      <w:proofErr w:type="spellEnd"/>
      <w:r>
        <w:t xml:space="preserve"> </w:t>
      </w:r>
      <w:proofErr w:type="spellStart"/>
      <w:r>
        <w:t>tolerances</w:t>
      </w:r>
      <w:proofErr w:type="spellEnd"/>
    </w:p>
    <w:p w:rsidR="005A3B95" w:rsidRPr="005A3B95" w:rsidRDefault="005A3B95" w:rsidP="005A3B95">
      <w:pPr>
        <w:pStyle w:val="Relatrio"/>
      </w:pPr>
      <w:r w:rsidRPr="00D016C4">
        <w:t xml:space="preserve">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w:t>
      </w:r>
    </w:p>
    <w:p w:rsidR="005A3B95" w:rsidRDefault="005A3B95" w:rsidP="005A3B95">
      <w:pPr>
        <w:pStyle w:val="Ttulo21"/>
      </w:pPr>
      <w:r>
        <w:t>Robótica</w:t>
      </w:r>
    </w:p>
    <w:p w:rsidR="005A3B95" w:rsidRDefault="005A3B95" w:rsidP="005A3B95">
      <w:pPr>
        <w:pStyle w:val="Relatrio"/>
        <w:numPr>
          <w:ilvl w:val="0"/>
          <w:numId w:val="21"/>
        </w:numPr>
      </w:pPr>
      <w:proofErr w:type="spellStart"/>
      <w:r>
        <w:t>Motion</w:t>
      </w:r>
      <w:proofErr w:type="spellEnd"/>
      <w:r>
        <w:t xml:space="preserve"> </w:t>
      </w:r>
      <w:proofErr w:type="spellStart"/>
      <w:r>
        <w:t>planning</w:t>
      </w:r>
      <w:proofErr w:type="spellEnd"/>
      <w:r>
        <w:t xml:space="preserve"> (</w:t>
      </w:r>
      <w:proofErr w:type="spellStart"/>
      <w:r>
        <w:t>manipulation</w:t>
      </w:r>
      <w:proofErr w:type="spellEnd"/>
      <w:r>
        <w:t xml:space="preserve">, </w:t>
      </w:r>
      <w:proofErr w:type="spellStart"/>
      <w:r>
        <w:t>gripping</w:t>
      </w:r>
      <w:proofErr w:type="spellEnd"/>
      <w:r>
        <w:t xml:space="preserve">, </w:t>
      </w:r>
      <w:proofErr w:type="spellStart"/>
      <w:r>
        <w:t>pushing</w:t>
      </w:r>
      <w:proofErr w:type="spellEnd"/>
      <w:r>
        <w:t>/</w:t>
      </w:r>
      <w:proofErr w:type="spellStart"/>
      <w:r>
        <w:t>pulling</w:t>
      </w:r>
      <w:proofErr w:type="spellEnd"/>
      <w:r>
        <w:t xml:space="preserve">, </w:t>
      </w:r>
      <w:proofErr w:type="spellStart"/>
      <w:r>
        <w:t>etc</w:t>
      </w:r>
      <w:proofErr w:type="spellEnd"/>
      <w:r>
        <w:t>)</w:t>
      </w:r>
    </w:p>
    <w:p w:rsidR="005A3B95" w:rsidRDefault="005A3B95" w:rsidP="005A3B95">
      <w:pPr>
        <w:pStyle w:val="Relatrio"/>
        <w:numPr>
          <w:ilvl w:val="0"/>
          <w:numId w:val="21"/>
        </w:numPr>
      </w:pPr>
      <w:proofErr w:type="spellStart"/>
      <w:r>
        <w:t>Simultaneous</w:t>
      </w:r>
      <w:proofErr w:type="spellEnd"/>
      <w:r>
        <w:t xml:space="preserve"> </w:t>
      </w:r>
      <w:proofErr w:type="spellStart"/>
      <w:r>
        <w:t>localization</w:t>
      </w:r>
      <w:proofErr w:type="spellEnd"/>
      <w:r>
        <w:t xml:space="preserve"> </w:t>
      </w:r>
      <w:proofErr w:type="spellStart"/>
      <w:r>
        <w:t>and</w:t>
      </w:r>
      <w:proofErr w:type="spellEnd"/>
      <w:r>
        <w:t xml:space="preserve"> </w:t>
      </w:r>
      <w:proofErr w:type="spellStart"/>
      <w:r>
        <w:t>mapping</w:t>
      </w:r>
      <w:proofErr w:type="spellEnd"/>
      <w:r>
        <w:t xml:space="preserve"> (SLAM)</w:t>
      </w:r>
    </w:p>
    <w:p w:rsidR="005A3B95" w:rsidRDefault="005A3B95" w:rsidP="005A3B95">
      <w:pPr>
        <w:pStyle w:val="Relatrio"/>
        <w:numPr>
          <w:ilvl w:val="0"/>
          <w:numId w:val="21"/>
        </w:numPr>
      </w:pPr>
      <w:proofErr w:type="spellStart"/>
      <w:r>
        <w:t>Autonomous</w:t>
      </w:r>
      <w:proofErr w:type="spellEnd"/>
      <w:r>
        <w:t xml:space="preserve"> </w:t>
      </w:r>
      <w:proofErr w:type="spellStart"/>
      <w:r>
        <w:t>navigation</w:t>
      </w:r>
      <w:proofErr w:type="spellEnd"/>
      <w:r>
        <w:t xml:space="preserve"> (DARPA </w:t>
      </w:r>
      <w:proofErr w:type="spellStart"/>
      <w:r>
        <w:t>Grand</w:t>
      </w:r>
      <w:proofErr w:type="spellEnd"/>
      <w:r>
        <w:t>/</w:t>
      </w:r>
      <w:proofErr w:type="spellStart"/>
      <w:r>
        <w:t>Urban</w:t>
      </w:r>
      <w:proofErr w:type="spellEnd"/>
      <w:r>
        <w:t xml:space="preserve"> </w:t>
      </w:r>
      <w:proofErr w:type="spellStart"/>
      <w:r>
        <w:t>Challenge</w:t>
      </w:r>
      <w:proofErr w:type="spellEnd"/>
      <w:r>
        <w:t>)</w:t>
      </w:r>
    </w:p>
    <w:p w:rsidR="005A3B95" w:rsidRPr="005A3B95" w:rsidRDefault="005A3B95" w:rsidP="005A3B95">
      <w:pPr>
        <w:pStyle w:val="Relatrio"/>
      </w:pPr>
    </w:p>
    <w:p w:rsidR="00D016C4" w:rsidRPr="00D016C4" w:rsidRDefault="0061278C" w:rsidP="00D016C4">
      <w:pPr>
        <w:pStyle w:val="Relatrio"/>
      </w:pPr>
      <w:hyperlink r:id="rId58" w:history="1">
        <w:r w:rsidR="00D016C4">
          <w:rPr>
            <w:rStyle w:val="Hiperligao"/>
          </w:rPr>
          <w:t>http://www.crn.com/news/components-periph</w:t>
        </w:r>
        <w:r w:rsidR="00D016C4">
          <w:rPr>
            <w:rStyle w:val="Hiperligao"/>
          </w:rPr>
          <w:t>e</w:t>
        </w:r>
        <w:r w:rsidR="00D016C4">
          <w:rPr>
            <w:rStyle w:val="Hiperligao"/>
          </w:rPr>
          <w:t>rals/240156453/3-d-scanning-technology-with-unlimited-application.htm</w:t>
        </w:r>
      </w:hyperlink>
    </w:p>
    <w:p w:rsidR="00D016C4" w:rsidRDefault="00D016C4" w:rsidP="00D016C4">
      <w:pPr>
        <w:pStyle w:val="Relatrio"/>
      </w:pPr>
      <w:proofErr w:type="spellStart"/>
      <w:r w:rsidRPr="00D016C4">
        <w:t>Human</w:t>
      </w:r>
      <w:proofErr w:type="spellEnd"/>
      <w:r w:rsidRPr="00D016C4">
        <w:t xml:space="preserve"> </w:t>
      </w:r>
      <w:proofErr w:type="spellStart"/>
      <w:r w:rsidRPr="00D016C4">
        <w:t>limbs</w:t>
      </w:r>
      <w:proofErr w:type="spellEnd"/>
      <w:r w:rsidRPr="00D016C4">
        <w:t xml:space="preserve">, </w:t>
      </w:r>
      <w:proofErr w:type="spellStart"/>
      <w:r w:rsidRPr="00D016C4">
        <w:t>military</w:t>
      </w:r>
      <w:proofErr w:type="spellEnd"/>
      <w:r w:rsidRPr="00D016C4">
        <w:t xml:space="preserve"> </w:t>
      </w:r>
      <w:proofErr w:type="spellStart"/>
      <w:r w:rsidRPr="00D016C4">
        <w:t>vehicles</w:t>
      </w:r>
      <w:proofErr w:type="spellEnd"/>
      <w:r w:rsidRPr="00D016C4">
        <w:t xml:space="preserve"> </w:t>
      </w:r>
      <w:proofErr w:type="spellStart"/>
      <w:r w:rsidRPr="00D016C4">
        <w:t>and</w:t>
      </w:r>
      <w:proofErr w:type="spellEnd"/>
      <w:r w:rsidRPr="00D016C4">
        <w:t xml:space="preserve"> </w:t>
      </w:r>
      <w:proofErr w:type="spellStart"/>
      <w:r w:rsidRPr="00D016C4">
        <w:t>giant</w:t>
      </w:r>
      <w:proofErr w:type="spellEnd"/>
      <w:r w:rsidRPr="00D016C4">
        <w:t xml:space="preserve"> </w:t>
      </w:r>
      <w:proofErr w:type="spellStart"/>
      <w:r w:rsidRPr="00D016C4">
        <w:t>murals</w:t>
      </w:r>
      <w:proofErr w:type="spellEnd"/>
      <w:r w:rsidRPr="00D016C4">
        <w:t xml:space="preserve"> </w:t>
      </w:r>
      <w:proofErr w:type="spellStart"/>
      <w:r w:rsidRPr="00D016C4">
        <w:t>painted</w:t>
      </w:r>
      <w:proofErr w:type="spellEnd"/>
      <w:r w:rsidRPr="00D016C4">
        <w:t xml:space="preserve"> </w:t>
      </w:r>
      <w:proofErr w:type="spellStart"/>
      <w:r w:rsidRPr="00D016C4">
        <w:t>by</w:t>
      </w:r>
      <w:proofErr w:type="spellEnd"/>
      <w:r w:rsidRPr="00D016C4">
        <w:t xml:space="preserve"> Leonardo da Vinci -- </w:t>
      </w:r>
      <w:proofErr w:type="spellStart"/>
      <w:r w:rsidRPr="00D016C4">
        <w:t>these</w:t>
      </w:r>
      <w:proofErr w:type="spellEnd"/>
      <w:r w:rsidRPr="00D016C4">
        <w:t xml:space="preserve"> are </w:t>
      </w:r>
      <w:proofErr w:type="spellStart"/>
      <w:r w:rsidRPr="00D016C4">
        <w:t>just</w:t>
      </w:r>
      <w:proofErr w:type="spellEnd"/>
      <w:r w:rsidRPr="00D016C4">
        <w:t xml:space="preserve"> a </w:t>
      </w:r>
      <w:proofErr w:type="spellStart"/>
      <w:r w:rsidRPr="00D016C4">
        <w:t>few</w:t>
      </w:r>
      <w:proofErr w:type="spellEnd"/>
      <w:r w:rsidRPr="00D016C4">
        <w:t xml:space="preserve"> </w:t>
      </w:r>
      <w:proofErr w:type="spellStart"/>
      <w:r w:rsidRPr="00D016C4">
        <w:t>applications</w:t>
      </w:r>
      <w:proofErr w:type="spellEnd"/>
      <w:r w:rsidRPr="00D016C4">
        <w:t xml:space="preserve"> </w:t>
      </w:r>
      <w:proofErr w:type="spellStart"/>
      <w:r w:rsidRPr="00D016C4">
        <w:t>of</w:t>
      </w:r>
      <w:proofErr w:type="spellEnd"/>
      <w:r w:rsidRPr="00D016C4">
        <w:t xml:space="preserve"> 3-D </w:t>
      </w:r>
      <w:proofErr w:type="spellStart"/>
      <w:proofErr w:type="gramStart"/>
      <w:r w:rsidRPr="00D016C4">
        <w:t>scanning</w:t>
      </w:r>
      <w:proofErr w:type="spellEnd"/>
      <w:proofErr w:type="gramEnd"/>
      <w:r w:rsidRPr="00D016C4">
        <w:t xml:space="preserve"> </w:t>
      </w:r>
      <w:proofErr w:type="spellStart"/>
      <w:r w:rsidRPr="00D016C4">
        <w:t>technology</w:t>
      </w:r>
      <w:proofErr w:type="spellEnd"/>
      <w:r w:rsidRPr="00D016C4">
        <w:t xml:space="preserve"> </w:t>
      </w:r>
      <w:proofErr w:type="spellStart"/>
      <w:r w:rsidRPr="00D016C4">
        <w:t>that</w:t>
      </w:r>
      <w:proofErr w:type="spellEnd"/>
      <w:r w:rsidRPr="00D016C4">
        <w:t xml:space="preserve"> are </w:t>
      </w:r>
      <w:proofErr w:type="spellStart"/>
      <w:r w:rsidRPr="00D016C4">
        <w:t>already</w:t>
      </w:r>
      <w:proofErr w:type="spellEnd"/>
      <w:r w:rsidRPr="00D016C4">
        <w:t xml:space="preserve"> </w:t>
      </w:r>
      <w:proofErr w:type="spellStart"/>
      <w:r w:rsidRPr="00D016C4">
        <w:t>being</w:t>
      </w:r>
      <w:proofErr w:type="spellEnd"/>
      <w:r w:rsidRPr="00D016C4">
        <w:t xml:space="preserve"> </w:t>
      </w:r>
      <w:proofErr w:type="spellStart"/>
      <w:r w:rsidRPr="00D016C4">
        <w:t>used</w:t>
      </w:r>
      <w:proofErr w:type="spellEnd"/>
      <w:r w:rsidRPr="00D016C4">
        <w:t xml:space="preserve"> in industries </w:t>
      </w:r>
      <w:proofErr w:type="spellStart"/>
      <w:r w:rsidRPr="00D016C4">
        <w:t>from</w:t>
      </w:r>
      <w:proofErr w:type="spellEnd"/>
      <w:r w:rsidRPr="00D016C4">
        <w:t xml:space="preserve"> medical to </w:t>
      </w:r>
      <w:proofErr w:type="spellStart"/>
      <w:r w:rsidRPr="00D016C4">
        <w:t>manufacturing</w:t>
      </w:r>
      <w:proofErr w:type="spellEnd"/>
      <w:r w:rsidRPr="00D016C4">
        <w:t xml:space="preserve"> to </w:t>
      </w:r>
      <w:proofErr w:type="spellStart"/>
      <w:r w:rsidRPr="00D016C4">
        <w:t>art</w:t>
      </w:r>
      <w:proofErr w:type="spellEnd"/>
      <w:r w:rsidRPr="00D016C4">
        <w:t>.</w:t>
      </w:r>
    </w:p>
    <w:p w:rsidR="00D016C4" w:rsidRPr="00D016C4" w:rsidRDefault="00D016C4" w:rsidP="00D016C4">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 xml:space="preserve">. 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w:t>
      </w:r>
      <w:r w:rsidRPr="00D016C4">
        <w:lastRenderedPageBreak/>
        <w:t xml:space="preserve">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 xml:space="preserve">. 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6"/>
      <w:proofErr w:type="gramStart"/>
      <w:r w:rsidRPr="00974A8D">
        <w:rPr>
          <w:lang w:val="en-US"/>
        </w:rPr>
        <w:lastRenderedPageBreak/>
        <w:t>Concept</w:t>
      </w:r>
      <w:r w:rsidR="00E30FC2" w:rsidRPr="00974A8D">
        <w:rPr>
          <w:lang w:val="en-US"/>
        </w:rPr>
        <w:t xml:space="preserve"> Design (?)</w:t>
      </w:r>
      <w:commentRangeEnd w:id="6"/>
      <w:proofErr w:type="gramEnd"/>
      <w:r w:rsidR="00355741">
        <w:rPr>
          <w:rStyle w:val="Refdecomentrio"/>
          <w:rFonts w:cs="Times New Roman"/>
          <w:b w:val="0"/>
          <w:bCs w:val="0"/>
          <w:color w:val="auto"/>
          <w:kern w:val="0"/>
          <w:u w:val="none"/>
          <w:lang w:val="en-US"/>
        </w:rPr>
        <w:commentReference w:id="6"/>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proofErr w:type="spellStart"/>
      <w:r w:rsidR="001D7A4C">
        <w:rPr>
          <w:i/>
        </w:rPr>
        <w:t>setup</w:t>
      </w:r>
      <w:proofErr w:type="spellEnd"/>
      <w:r w:rsidR="001D7A4C">
        <w:rPr>
          <w:i/>
        </w:rPr>
        <w:t xml:space="preserve">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proofErr w:type="spellStart"/>
      <w:r w:rsidR="00EA4980" w:rsidRPr="00D958E1">
        <w:rPr>
          <w:i/>
        </w:rPr>
        <w:t>setup</w:t>
      </w:r>
      <w:proofErr w:type="spellEnd"/>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9"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60" w:history="1">
        <w:r w:rsidR="00904B9A" w:rsidRPr="00974A8D">
          <w:rPr>
            <w:rStyle w:val="Hiperligao"/>
            <w:lang w:val="en-US"/>
          </w:rPr>
          <w:t>http://www.4ddynamics.com/3d-scanners/bodyscanner/</w:t>
        </w:r>
      </w:hyperlink>
    </w:p>
    <w:p w:rsidR="00904B9A" w:rsidRDefault="0061278C" w:rsidP="003C0D0B">
      <w:pPr>
        <w:pStyle w:val="Relatrio"/>
      </w:pPr>
      <w:hyperlink r:id="rId61"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 xml:space="preserve">ores devido </w:t>
      </w:r>
      <w:proofErr w:type="gramStart"/>
      <w:r w:rsidR="00D958E1">
        <w:t>ás</w:t>
      </w:r>
      <w:proofErr w:type="gramEnd"/>
      <w:r w:rsidR="00D958E1">
        <w:t xml:space="preserve"> capacidades do hardware usado.</w:t>
      </w:r>
    </w:p>
    <w:p w:rsidR="00327F12" w:rsidRPr="00327F12" w:rsidRDefault="00327F12" w:rsidP="003C0D0B">
      <w:pPr>
        <w:pStyle w:val="Relatrio"/>
      </w:pPr>
      <w:r>
        <w:t xml:space="preserve">Outras soluções como o </w:t>
      </w:r>
      <w:proofErr w:type="spellStart"/>
      <w:r>
        <w:rPr>
          <w:i/>
        </w:rPr>
        <w:t>Digitalizer</w:t>
      </w:r>
      <w:proofErr w:type="spellEnd"/>
      <w:r>
        <w:t xml:space="preserve"> da </w:t>
      </w:r>
      <w:proofErr w:type="spellStart"/>
      <w:r>
        <w:rPr>
          <w:i/>
        </w:rPr>
        <w:t>Makerbot</w:t>
      </w:r>
      <w:proofErr w:type="spellEnd"/>
      <w:r>
        <w:rPr>
          <w:i/>
        </w:rPr>
        <w:t xml:space="preserve"> </w:t>
      </w:r>
      <w:r w:rsidRPr="00327F12">
        <w:t>ou</w:t>
      </w:r>
      <w:r>
        <w:rPr>
          <w:i/>
        </w:rPr>
        <w:t xml:space="preserve"> </w:t>
      </w:r>
      <w:proofErr w:type="gramStart"/>
      <w:r w:rsidRPr="00327F12">
        <w:t>Y(</w:t>
      </w:r>
      <w:proofErr w:type="gramEnd"/>
      <w:r w:rsidRPr="00327F12">
        <w:t>??),</w:t>
      </w:r>
      <w:r>
        <w:t xml:space="preserve"> já têm objetivos diferentes e estão orientadas à portabilidade à comercialização para o público  geral. </w:t>
      </w:r>
      <w:r w:rsidR="00904B9A">
        <w:t xml:space="preserve">Estes </w:t>
      </w:r>
      <w:proofErr w:type="gramStart"/>
      <w:r w:rsidR="00904B9A" w:rsidRPr="008F149A">
        <w:rPr>
          <w:i/>
        </w:rPr>
        <w:t>scanners</w:t>
      </w:r>
      <w:proofErr w:type="gramEnd"/>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61278C" w:rsidP="003C0D0B">
      <w:pPr>
        <w:pStyle w:val="Relatrio"/>
      </w:pPr>
      <w:hyperlink r:id="rId62" w:history="1">
        <w:r w:rsidR="001A45AA">
          <w:rPr>
            <w:rStyle w:val="Hiperligao"/>
          </w:rPr>
          <w:t>http://store.makerbot.com/digitizer.html</w:t>
        </w:r>
      </w:hyperlink>
    </w:p>
    <w:p w:rsidR="00DB728E" w:rsidRPr="003C0D0B" w:rsidRDefault="0061278C" w:rsidP="003C0D0B">
      <w:pPr>
        <w:pStyle w:val="Relatrio"/>
      </w:pPr>
      <w:hyperlink r:id="rId63"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79748C" w:rsidRPr="00672269" w:rsidRDefault="0079748C" w:rsidP="0079748C">
      <w:pPr>
        <w:pStyle w:val="Relatrio"/>
      </w:pPr>
      <w:r w:rsidRPr="00672269">
        <w:t xml:space="preserve">De acordo com as características pretendidas e os objetivos traçados, foi necessário tomar decisões em relação ao material para a aquisição de imagem e ao </w:t>
      </w:r>
      <w:proofErr w:type="spellStart"/>
      <w:r>
        <w:rPr>
          <w:i/>
        </w:rPr>
        <w:t>setup</w:t>
      </w:r>
      <w:proofErr w:type="spellEnd"/>
      <w:r>
        <w:t xml:space="preserve"> a usar</w:t>
      </w:r>
      <w:r w:rsidRPr="00672269">
        <w:t>.</w:t>
      </w:r>
    </w:p>
    <w:p w:rsidR="0079748C" w:rsidRPr="0079748C" w:rsidRDefault="0079748C" w:rsidP="0079748C">
      <w:pPr>
        <w:pStyle w:val="Relatrio"/>
      </w:pP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r w:rsidR="00EE263F">
        <w:t xml:space="preserve"> (</w:t>
      </w:r>
      <w:proofErr w:type="spellStart"/>
      <w:r w:rsidR="00EE263F">
        <w:t>introduction</w:t>
      </w:r>
      <w:proofErr w:type="spellEnd"/>
      <w:r w:rsidR="00EE263F">
        <w:t>)</w:t>
      </w:r>
    </w:p>
    <w:p w:rsidR="009A1FE4" w:rsidRDefault="0061278C" w:rsidP="009A1FE4">
      <w:pPr>
        <w:pStyle w:val="Relatrio"/>
        <w:tabs>
          <w:tab w:val="left" w:pos="7514"/>
        </w:tabs>
      </w:pPr>
      <w:hyperlink r:id="rId64" w:history="1">
        <w:r w:rsidR="009A1FE4">
          <w:rPr>
            <w:rStyle w:val="Hiperligao"/>
          </w:rPr>
          <w:t>http://www.ti.com/lit/wp/spry199/spry199.pdf</w:t>
        </w:r>
      </w:hyperlink>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w:t>
      </w:r>
      <w:proofErr w:type="gramStart"/>
      <w:r w:rsidRPr="00816111">
        <w:t>estereoscopia ?</w:t>
      </w:r>
      <w:proofErr w:type="gramEnd"/>
      <w:r w:rsidRPr="00816111">
        <w:t xml:space="preserve"> </w:t>
      </w:r>
      <w:proofErr w:type="gramStart"/>
      <w:r w:rsidRPr="00816111">
        <w:t>descartar</w:t>
      </w:r>
      <w:proofErr w:type="gramEnd"/>
      <w:r w:rsidRPr="00816111">
        <w:t xml:space="preserve">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proofErr w:type="spellStart"/>
      <w:r w:rsidR="005D1560">
        <w:t>Xtion</w:t>
      </w:r>
      <w:proofErr w:type="spellEnd"/>
      <w:r w:rsidR="005D1560">
        <w:t xml:space="preserve"> PRO </w:t>
      </w:r>
      <w:proofErr w:type="gramStart"/>
      <w:r w:rsidR="005D1560">
        <w:t>Live</w:t>
      </w:r>
      <w:proofErr w:type="gramEnd"/>
      <w:r w:rsidR="005D1560">
        <w:t xml:space="preser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Xtion</w:t>
            </w:r>
            <w:proofErr w:type="spellEnd"/>
            <w:r w:rsidRPr="00822356">
              <w:rPr>
                <w:rFonts w:ascii="Calibri" w:hAnsi="Calibri"/>
                <w:color w:val="000000"/>
                <w:sz w:val="22"/>
                <w:szCs w:val="22"/>
                <w:lang w:val="pt-PT" w:eastAsia="pt-PT"/>
              </w:rPr>
              <w:t xml:space="preserve"> PRO </w:t>
            </w:r>
            <w:proofErr w:type="gramStart"/>
            <w:r w:rsidRPr="00822356">
              <w:rPr>
                <w:rFonts w:ascii="Calibri" w:hAnsi="Calibri"/>
                <w:color w:val="000000"/>
                <w:sz w:val="22"/>
                <w:szCs w:val="22"/>
                <w:lang w:val="pt-PT" w:eastAsia="pt-PT"/>
              </w:rPr>
              <w:t>LIVE</w:t>
            </w:r>
            <w:proofErr w:type="gramEnd"/>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max</w:t>
            </w:r>
            <w:proofErr w:type="spellEnd"/>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Depth</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 xml:space="preserve">Color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61278C" w:rsidP="00403C3B">
      <w:pPr>
        <w:pStyle w:val="Relatrio"/>
      </w:pPr>
      <w:hyperlink r:id="rId65" w:anchor="specifications" w:history="1">
        <w:r w:rsidR="003C0DC3">
          <w:rPr>
            <w:rStyle w:val="Hiperligao"/>
          </w:rPr>
          <w:t>http://www.asus.com/Multimedia/Xtion_PRO_LIVE/#specifications</w:t>
        </w:r>
      </w:hyperlink>
    </w:p>
    <w:p w:rsidR="00822356" w:rsidRPr="00822356" w:rsidRDefault="0061278C" w:rsidP="00822356">
      <w:pPr>
        <w:pStyle w:val="Relatrio"/>
      </w:pPr>
      <w:hyperlink r:id="rId66" w:history="1">
        <w:r w:rsidR="00F36888">
          <w:rPr>
            <w:rStyle w:val="Hiperligao"/>
          </w:rPr>
          <w:t>http://www.primesense.com/get-your-sensor2/</w:t>
        </w:r>
      </w:hyperlink>
      <w:r w:rsidR="00F36888">
        <w:tab/>
      </w:r>
      <w:r w:rsidR="00F36888">
        <w:tab/>
      </w:r>
      <w:hyperlink r:id="rId67" w:history="1">
        <w:r w:rsidR="00822356" w:rsidRPr="00822356">
          <w:rPr>
            <w:rFonts w:ascii="Calibri" w:hAnsi="Calibri"/>
            <w:color w:val="0000FF"/>
            <w:sz w:val="22"/>
            <w:u w:val="single"/>
            <w:lang w:eastAsia="pt-PT"/>
          </w:rPr>
          <w:t>http://www.primesense.com/wp-content/uploads/2012/12/PrimeSenses_3DsensorsWeb.pdf</w:t>
        </w:r>
      </w:hyperlink>
    </w:p>
    <w:p w:rsidR="00F36888" w:rsidRDefault="0061278C" w:rsidP="00403C3B">
      <w:pPr>
        <w:pStyle w:val="Relatrio"/>
      </w:pPr>
      <w:hyperlink r:id="rId68" w:history="1">
        <w:r w:rsidR="00F36888">
          <w:rPr>
            <w:rStyle w:val="Hiperligao"/>
          </w:rPr>
          <w:t>http://msdn.microsoft.com/en-us/library/jj131033.aspx</w:t>
        </w:r>
      </w:hyperlink>
    </w:p>
    <w:p w:rsidR="00402BF1" w:rsidRDefault="0061278C" w:rsidP="00403C3B">
      <w:pPr>
        <w:pStyle w:val="Relatrio"/>
      </w:pPr>
      <w:hyperlink r:id="rId69" w:history="1">
        <w:r w:rsidR="005B1EB1" w:rsidRPr="00E209CF">
          <w:rPr>
            <w:rStyle w:val="Hiperligao"/>
          </w:rPr>
          <w:t xml:space="preserve">http://eng.au.dk/fileadmin/DJF/ENG/PDF-filer/Tekniske_rapporter/Technical_Report_ECE-TR-6-samlet.pdf - </w:t>
        </w:r>
        <w:proofErr w:type="spellStart"/>
        <w:r w:rsidR="005B1EB1" w:rsidRPr="00E209CF">
          <w:rPr>
            <w:rStyle w:val="Hiperligao"/>
          </w:rPr>
          <w:t>pag</w:t>
        </w:r>
        <w:proofErr w:type="spellEnd"/>
        <w:r w:rsidR="005B1EB1" w:rsidRPr="00E209CF">
          <w:rPr>
            <w:rStyle w:val="Hiperligao"/>
          </w:rPr>
          <w:t xml:space="preserve">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w:t>
      </w:r>
      <w:proofErr w:type="spellStart"/>
      <w:r w:rsidR="002A32CE">
        <w:t>Kinects</w:t>
      </w:r>
      <w:proofErr w:type="spellEnd"/>
      <w:r w:rsidR="002A32CE">
        <w:t xml:space="preserve"> </w:t>
      </w:r>
      <w:r w:rsidR="002A32CE">
        <w:lastRenderedPageBreak/>
        <w:t xml:space="preserve">apresentadas, a escolha recairia pela Kinect base uma vez que é mais económica. No entanto e para </w:t>
      </w:r>
      <w:proofErr w:type="gramStart"/>
      <w:r w:rsidR="002A32CE">
        <w:t>os testes realizados foi usada</w:t>
      </w:r>
      <w:proofErr w:type="gramEnd"/>
      <w:r w:rsidR="002A32CE">
        <w:t xml:space="preserve"> uma Kinect for Windows cedida pelo CCG</w:t>
      </w:r>
      <w:r w:rsidR="002A32CE">
        <w:rPr>
          <w:rStyle w:val="Refdenotaderodap"/>
        </w:rPr>
        <w:footnoteReference w:id="8"/>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proofErr w:type="gramStart"/>
      <w:r w:rsidRPr="00974A8D">
        <w:rPr>
          <w:lang w:val="en-US"/>
        </w:rPr>
        <w:t xml:space="preserve">Near Mode </w:t>
      </w:r>
      <w:proofErr w:type="spellStart"/>
      <w:r w:rsidRPr="00974A8D">
        <w:rPr>
          <w:lang w:val="en-US"/>
        </w:rPr>
        <w:t>para</w:t>
      </w:r>
      <w:proofErr w:type="spellEnd"/>
      <w:r w:rsidRPr="00974A8D">
        <w:rPr>
          <w:lang w:val="en-US"/>
        </w:rPr>
        <w:t xml:space="preserve"> </w:t>
      </w:r>
      <w:proofErr w:type="spellStart"/>
      <w:r w:rsidRPr="00974A8D">
        <w:rPr>
          <w:lang w:val="en-US"/>
        </w:rPr>
        <w:t>Kinect</w:t>
      </w:r>
      <w:proofErr w:type="spellEnd"/>
      <w:r w:rsidRPr="00974A8D">
        <w:rPr>
          <w:lang w:val="en-US"/>
        </w:rPr>
        <w:t xml:space="preserve"> for Windows.</w:t>
      </w:r>
      <w:proofErr w:type="gramEnd"/>
      <w:r w:rsidRPr="00974A8D">
        <w:rPr>
          <w:lang w:val="en-US"/>
        </w:rPr>
        <w:t xml:space="preserve"> </w:t>
      </w:r>
      <w:proofErr w:type="gramStart"/>
      <w:r w:rsidR="00835AF8" w:rsidRPr="00974A8D">
        <w:rPr>
          <w:rFonts w:ascii="Calibri" w:hAnsi="Calibri"/>
          <w:color w:val="333333"/>
          <w:shd w:val="clear" w:color="auto" w:fill="FFFFFF"/>
          <w:lang w:val="en-US"/>
        </w:rPr>
        <w:t>allowing</w:t>
      </w:r>
      <w:proofErr w:type="gramEnd"/>
      <w:r w:rsidR="00835AF8" w:rsidRPr="00974A8D">
        <w:rPr>
          <w:rFonts w:ascii="Calibri" w:hAnsi="Calibri"/>
          <w:color w:val="333333"/>
          <w:shd w:val="clear" w:color="auto" w:fill="FFFFFF"/>
          <w:lang w:val="en-US"/>
        </w:rPr>
        <w:t xml:space="preserve">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r w:rsidR="003441A5">
        <w:t xml:space="preserve">(descrito no </w:t>
      </w:r>
      <w:proofErr w:type="spellStart"/>
      <w:r w:rsidR="003441A5">
        <w:t>setup</w:t>
      </w:r>
      <w:proofErr w:type="spellEnd"/>
      <w:r w:rsidR="003441A5">
        <w:t>?</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proofErr w:type="gramStart"/>
      <w:r w:rsidR="005D1560">
        <w:rPr>
          <w:i/>
        </w:rPr>
        <w:t>hardware</w:t>
      </w:r>
      <w:proofErr w:type="gramEnd"/>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proofErr w:type="spellStart"/>
      <w:r w:rsidRPr="00776DB8">
        <w:rPr>
          <w:i/>
        </w:rPr>
        <w:t>Kinect</w:t>
      </w:r>
      <w:r w:rsidR="00402BF1" w:rsidRPr="00776DB8">
        <w:rPr>
          <w:i/>
        </w:rPr>
        <w:t>s</w:t>
      </w:r>
      <w:proofErr w:type="spellEnd"/>
      <w:r w:rsidR="00402BF1">
        <w:t xml:space="preserve">, existe ainda outro problema relacionado com a interferência </w:t>
      </w:r>
      <w:r w:rsidR="008D2023">
        <w:t xml:space="preserve">entre elas. </w:t>
      </w:r>
      <w:r w:rsidR="00776DB8">
        <w:t xml:space="preserve">Quando, por exemplo, duas </w:t>
      </w:r>
      <w:proofErr w:type="spellStart"/>
      <w:r w:rsidR="00776DB8" w:rsidRPr="00776DB8">
        <w:rPr>
          <w:i/>
        </w:rPr>
        <w:t>K</w:t>
      </w:r>
      <w:r w:rsidR="008D2023" w:rsidRPr="00776DB8">
        <w:rPr>
          <w:i/>
        </w:rPr>
        <w:t>inects</w:t>
      </w:r>
      <w:proofErr w:type="spellEnd"/>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70"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71"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2"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3"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Default="00660EC9" w:rsidP="00F15610">
      <w:pPr>
        <w:pStyle w:val="Relatrio"/>
      </w:pPr>
      <w:proofErr w:type="spellStart"/>
      <w:r w:rsidRPr="00660EC9">
        <w:t>Surround</w:t>
      </w:r>
      <w:proofErr w:type="spellEnd"/>
      <w:r w:rsidRPr="00660EC9">
        <w:t xml:space="preserve"> </w:t>
      </w:r>
      <w:proofErr w:type="spellStart"/>
      <w:r w:rsidRPr="00660EC9">
        <w:t>Structured</w:t>
      </w:r>
      <w:proofErr w:type="spellEnd"/>
      <w:r w:rsidRPr="00660EC9">
        <w:t xml:space="preserve"> </w:t>
      </w:r>
      <w:proofErr w:type="spellStart"/>
      <w:r w:rsidRPr="00660EC9">
        <w:t>Lighting</w:t>
      </w:r>
      <w:proofErr w:type="spellEnd"/>
      <w:r w:rsidRPr="00660EC9">
        <w:t xml:space="preserve"> for </w:t>
      </w:r>
      <w:proofErr w:type="spellStart"/>
      <w:r w:rsidRPr="00660EC9">
        <w:t>Full</w:t>
      </w:r>
      <w:proofErr w:type="spellEnd"/>
      <w:r w:rsidRPr="00660EC9">
        <w:t xml:space="preserve"> </w:t>
      </w:r>
      <w:proofErr w:type="spellStart"/>
      <w:r w:rsidRPr="00660EC9">
        <w:t>Object</w:t>
      </w:r>
      <w:proofErr w:type="spellEnd"/>
      <w:r w:rsidRPr="00660EC9">
        <w:t xml:space="preserve"> </w:t>
      </w:r>
      <w:proofErr w:type="spellStart"/>
      <w:r w:rsidRPr="00660EC9">
        <w:t>Scanning</w:t>
      </w:r>
      <w:proofErr w:type="spellEnd"/>
      <w:r>
        <w:t xml:space="preserve"> [</w:t>
      </w:r>
      <w:proofErr w:type="spellStart"/>
      <w:r>
        <w:t>pdf</w:t>
      </w:r>
      <w:proofErr w:type="spellEnd"/>
      <w:r>
        <w:t>]</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w:t>
      </w:r>
      <w:proofErr w:type="spellStart"/>
      <w:r w:rsidR="00EA67A0">
        <w:t>Kyle</w:t>
      </w:r>
      <w:proofErr w:type="spellEnd"/>
      <w:r w:rsidR="00EA67A0">
        <w:t xml:space="preserv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4"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5"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61278C" w:rsidP="00F15610">
      <w:pPr>
        <w:pStyle w:val="Relatrio"/>
      </w:pPr>
      <w:hyperlink r:id="rId76"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proofErr w:type="spellStart"/>
      <w:r>
        <w:t>Mirror</w:t>
      </w:r>
      <w:proofErr w:type="spellEnd"/>
      <w:r>
        <w:t xml:space="preserve"> </w:t>
      </w:r>
      <w:proofErr w:type="spellStart"/>
      <w:r>
        <w:t>Equations</w:t>
      </w:r>
      <w:proofErr w:type="spellEnd"/>
    </w:p>
    <w:p w:rsidR="00762B07" w:rsidRDefault="00762B07" w:rsidP="00762B07">
      <w:pPr>
        <w:pStyle w:val="Relatrio"/>
        <w:rPr>
          <w:rFonts w:cs="Arial"/>
        </w:rPr>
      </w:pPr>
      <w:r>
        <w:t xml:space="preserve">Planar </w:t>
      </w:r>
      <w:proofErr w:type="spellStart"/>
      <w:r>
        <w:t>mirror</w:t>
      </w:r>
      <w:proofErr w:type="spellEnd"/>
      <w:r>
        <w:t xml:space="preserve"> </w:t>
      </w:r>
      <w:proofErr w:type="spellStart"/>
      <w:r>
        <w:t>reflection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well</w:t>
      </w:r>
      <w:proofErr w:type="spellEnd"/>
      <w:r>
        <w:t xml:space="preserve"> </w:t>
      </w:r>
      <w:proofErr w:type="spellStart"/>
      <w:r>
        <w:t>understood</w:t>
      </w:r>
      <w:proofErr w:type="spellEnd"/>
      <w:r>
        <w:t xml:space="preserve"> </w:t>
      </w:r>
      <w:proofErr w:type="spellStart"/>
      <w:r>
        <w:t>since</w:t>
      </w:r>
      <w:proofErr w:type="spellEnd"/>
      <w:r>
        <w:t xml:space="preserve"> </w:t>
      </w:r>
      <w:proofErr w:type="spellStart"/>
      <w:r>
        <w:t>the</w:t>
      </w:r>
      <w:proofErr w:type="spellEnd"/>
      <w:r>
        <w:t xml:space="preserve"> </w:t>
      </w:r>
      <w:proofErr w:type="spellStart"/>
      <w:r>
        <w:t>early</w:t>
      </w:r>
      <w:proofErr w:type="spellEnd"/>
      <w:r>
        <w:t xml:space="preserve"> </w:t>
      </w:r>
      <w:proofErr w:type="spellStart"/>
      <w:r>
        <w:t>days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graphics</w:t>
      </w:r>
      <w:proofErr w:type="spellEnd"/>
      <w:r>
        <w:t xml:space="preserve">. A 3D </w:t>
      </w:r>
      <w:proofErr w:type="spellStart"/>
      <w:r>
        <w:t>point</w:t>
      </w:r>
      <w:proofErr w:type="spellEnd"/>
      <w:r>
        <w:t xml:space="preserve"> (</w:t>
      </w:r>
      <w:proofErr w:type="spellStart"/>
      <w:r>
        <w:t>center</w:t>
      </w:r>
      <w:proofErr w:type="spellEnd"/>
      <w:r>
        <w:t xml:space="preserve"> </w:t>
      </w:r>
      <w:proofErr w:type="spellStart"/>
      <w:r>
        <w:t>of</w:t>
      </w:r>
      <w:proofErr w:type="spellEnd"/>
      <w:r>
        <w:t xml:space="preserve"> </w:t>
      </w:r>
      <w:proofErr w:type="spellStart"/>
      <w:r>
        <w:t>projection</w:t>
      </w:r>
      <w:proofErr w:type="spellEnd"/>
      <w:r>
        <w:t xml:space="preserve"> </w:t>
      </w:r>
      <w:proofErr w:type="spellStart"/>
      <w:r>
        <w:t>of</w:t>
      </w:r>
      <w:proofErr w:type="spellEnd"/>
      <w:r>
        <w:t xml:space="preserve"> a </w:t>
      </w:r>
      <w:proofErr w:type="spellStart"/>
      <w:r>
        <w:t>camera</w:t>
      </w:r>
      <w:proofErr w:type="spellEnd"/>
      <w:r>
        <w:t>/</w:t>
      </w:r>
      <w:proofErr w:type="spellStart"/>
      <w:r>
        <w:t>projector</w:t>
      </w:r>
      <w:proofErr w:type="spellEnd"/>
      <w:r>
        <w:t xml:space="preserve">) </w:t>
      </w:r>
      <w:proofErr w:type="spellStart"/>
      <w:r>
        <w:t>or</w:t>
      </w:r>
      <w:proofErr w:type="spellEnd"/>
      <w:r>
        <w:t xml:space="preserve"> </w:t>
      </w:r>
      <w:proofErr w:type="spellStart"/>
      <w:r>
        <w:t>direction</w:t>
      </w:r>
      <w:proofErr w:type="spellEnd"/>
      <w:r>
        <w:t xml:space="preserve"> (</w:t>
      </w:r>
      <w:proofErr w:type="spellStart"/>
      <w:r>
        <w:t>view</w:t>
      </w:r>
      <w:proofErr w:type="spellEnd"/>
      <w:r>
        <w:t>/</w:t>
      </w:r>
      <w:proofErr w:type="spellStart"/>
      <w:r>
        <w:t>projection</w:t>
      </w:r>
      <w:proofErr w:type="spellEnd"/>
      <w:r>
        <w:t xml:space="preserve"> </w:t>
      </w:r>
      <w:proofErr w:type="spellStart"/>
      <w:r>
        <w:t>directions</w:t>
      </w:r>
      <w:proofErr w:type="spellEnd"/>
      <w:r>
        <w:t xml:space="preserve">) </w:t>
      </w:r>
      <w:proofErr w:type="spellStart"/>
      <w:r>
        <w:t>reflected</w:t>
      </w:r>
      <w:proofErr w:type="spellEnd"/>
      <w:r>
        <w:t xml:space="preserve"> in a planar </w:t>
      </w:r>
      <w:proofErr w:type="spellStart"/>
      <w:r>
        <w:t>mirror</w:t>
      </w:r>
      <w:proofErr w:type="spellEnd"/>
      <w:r>
        <w:t xml:space="preserve"> </w:t>
      </w:r>
      <w:proofErr w:type="spellStart"/>
      <w:r>
        <w:t>is</w:t>
      </w:r>
      <w:proofErr w:type="spellEnd"/>
      <w:r>
        <w:t xml:space="preserve"> </w:t>
      </w:r>
      <w:proofErr w:type="spellStart"/>
      <w:r>
        <w:t>computed</w:t>
      </w:r>
      <w:proofErr w:type="spellEnd"/>
      <w:r>
        <w:t xml:space="preserve"> </w:t>
      </w:r>
      <w:proofErr w:type="gramStart"/>
      <w:r>
        <w:t>as</w:t>
      </w:r>
      <w:proofErr w:type="gramEnd"/>
      <w:r>
        <w:t xml:space="preserve"> </w:t>
      </w:r>
    </w:p>
    <w:p w:rsidR="00762B07" w:rsidRDefault="00762B07" w:rsidP="00762B07">
      <w:pPr>
        <w:pStyle w:val="Relatrio"/>
        <w:rPr>
          <w:rFonts w:cs="Arial"/>
        </w:rPr>
      </w:pPr>
      <w:proofErr w:type="spellStart"/>
      <w:r>
        <w:rPr>
          <w:rFonts w:cs="Arial"/>
        </w:rPr>
        <w:t>Equation</w:t>
      </w:r>
      <w:proofErr w:type="spellEnd"/>
    </w:p>
    <w:p w:rsidR="00762B07" w:rsidRDefault="00762B07" w:rsidP="00762B07">
      <w:pPr>
        <w:pStyle w:val="Relatrio"/>
      </w:pPr>
      <w:proofErr w:type="spellStart"/>
      <w:proofErr w:type="gramStart"/>
      <w:r>
        <w:t>where</w:t>
      </w:r>
      <w:proofErr w:type="spellEnd"/>
      <w:proofErr w:type="gramEnd"/>
      <w:r>
        <w:t xml:space="preserve"> </w:t>
      </w:r>
      <w:r>
        <w:rPr>
          <w:i/>
        </w:rPr>
        <w:t xml:space="preserve">d </w:t>
      </w:r>
      <w:proofErr w:type="spellStart"/>
      <w:r>
        <w:t>is</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vector</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w:t>
      </w:r>
      <w:proofErr w:type="spellStart"/>
      <w:r>
        <w:t>supporting</w:t>
      </w:r>
      <w:proofErr w:type="spellEnd"/>
      <w:r>
        <w:t xml:space="preserve"> plane to </w:t>
      </w:r>
      <w:proofErr w:type="spellStart"/>
      <w:r>
        <w:t>the</w:t>
      </w:r>
      <w:proofErr w:type="spellEnd"/>
      <w:r>
        <w:t xml:space="preserve"> </w:t>
      </w:r>
      <w:proofErr w:type="spellStart"/>
      <w:r>
        <w:t>origin</w:t>
      </w:r>
      <w:proofErr w:type="spellEnd"/>
      <w:r>
        <w:t xml:space="preserve">, </w:t>
      </w:r>
      <w:proofErr w:type="spellStart"/>
      <w:r>
        <w:t>and</w:t>
      </w:r>
      <w:proofErr w:type="spellEnd"/>
      <w:r>
        <w:t xml:space="preserve"> </w:t>
      </w:r>
      <w:proofErr w:type="spellStart"/>
      <w:r>
        <w:t>Am</w:t>
      </w:r>
      <w:proofErr w:type="spellEnd"/>
      <w:r>
        <w:t xml:space="preserve"> </w:t>
      </w:r>
      <w:proofErr w:type="spellStart"/>
      <w:r>
        <w:t>is</w:t>
      </w:r>
      <w:proofErr w:type="spellEnd"/>
      <w:r>
        <w:t xml:space="preserve"> </w:t>
      </w:r>
      <w:proofErr w:type="spellStart"/>
      <w:r>
        <w:t>the</w:t>
      </w:r>
      <w:proofErr w:type="spellEnd"/>
      <w:r>
        <w:t xml:space="preserve"> </w:t>
      </w:r>
      <w:proofErr w:type="spellStart"/>
      <w:r>
        <w:t>alignment</w:t>
      </w:r>
      <w:proofErr w:type="spellEnd"/>
      <w:r>
        <w:t xml:space="preserve"> (</w:t>
      </w:r>
      <w:proofErr w:type="spellStart"/>
      <w:r>
        <w:t>rotations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local </w:t>
      </w:r>
      <w:proofErr w:type="spellStart"/>
      <w:r>
        <w:t>coordinate</w:t>
      </w:r>
      <w:proofErr w:type="spellEnd"/>
      <w:r>
        <w:t xml:space="preserve"> </w:t>
      </w:r>
      <w:proofErr w:type="spellStart"/>
      <w:r>
        <w:t>system</w:t>
      </w:r>
      <w:proofErr w:type="spellEnd"/>
      <w:r>
        <w:t xml:space="preserve"> </w:t>
      </w:r>
      <w:proofErr w:type="spellStart"/>
      <w:r>
        <w:t>so</w:t>
      </w:r>
      <w:proofErr w:type="spellEnd"/>
      <w:r>
        <w:t xml:space="preserve"> </w:t>
      </w:r>
      <w:proofErr w:type="spellStart"/>
      <w:r>
        <w:t>it</w:t>
      </w:r>
      <w:proofErr w:type="spellEnd"/>
      <w:r>
        <w:t xml:space="preserve"> lies in </w:t>
      </w:r>
      <w:proofErr w:type="spellStart"/>
      <w:r>
        <w:t>the</w:t>
      </w:r>
      <w:proofErr w:type="spellEnd"/>
      <w:r>
        <w:t xml:space="preserve"> </w:t>
      </w:r>
      <w:r w:rsidR="002077E0">
        <w:t xml:space="preserve">XY </w:t>
      </w:r>
      <w:r>
        <w:t xml:space="preserve">- plane in </w:t>
      </w:r>
      <w:proofErr w:type="spellStart"/>
      <w:r>
        <w:t>the</w:t>
      </w:r>
      <w:proofErr w:type="spellEnd"/>
      <w:r>
        <w:t xml:space="preserve"> </w:t>
      </w:r>
      <w:proofErr w:type="spellStart"/>
      <w:r>
        <w:t>world</w:t>
      </w:r>
      <w:proofErr w:type="spellEnd"/>
      <w:r>
        <w:t xml:space="preserve"> </w:t>
      </w:r>
      <w:proofErr w:type="spellStart"/>
      <w:r>
        <w:t>coordinate</w:t>
      </w:r>
      <w:proofErr w:type="spellEnd"/>
      <w:r>
        <w:t xml:space="preserve"> </w:t>
      </w:r>
      <w:proofErr w:type="spellStart"/>
      <w:r>
        <w:t>system</w:t>
      </w:r>
      <w:proofErr w:type="spellEnd"/>
      <w:r>
        <w:t>.</w:t>
      </w:r>
    </w:p>
    <w:p w:rsidR="00762B07" w:rsidRDefault="00762B07" w:rsidP="00F15610">
      <w:pPr>
        <w:pStyle w:val="Relatrio"/>
      </w:pPr>
      <w:proofErr w:type="spellStart"/>
      <w:r w:rsidRPr="00762B07">
        <w:t>Exploiting</w:t>
      </w:r>
      <w:proofErr w:type="spellEnd"/>
      <w:r w:rsidRPr="00762B07">
        <w:t xml:space="preserve"> </w:t>
      </w:r>
      <w:proofErr w:type="spellStart"/>
      <w:r w:rsidRPr="00762B07">
        <w:t>Mirrors</w:t>
      </w:r>
      <w:proofErr w:type="spellEnd"/>
      <w:r w:rsidRPr="00762B07">
        <w:t xml:space="preserve"> in </w:t>
      </w:r>
      <w:proofErr w:type="spellStart"/>
      <w:r w:rsidRPr="00762B07">
        <w:t>Interactive</w:t>
      </w:r>
      <w:proofErr w:type="spellEnd"/>
      <w:r w:rsidRPr="00762B07">
        <w:t xml:space="preserve"> </w:t>
      </w:r>
      <w:proofErr w:type="spellStart"/>
      <w:r w:rsidRPr="00762B07">
        <w:t>Recon</w:t>
      </w:r>
      <w:r w:rsidR="00D039E9">
        <w:t>struction</w:t>
      </w:r>
      <w:proofErr w:type="spellEnd"/>
      <w:r w:rsidR="00D039E9">
        <w:t xml:space="preserve"> </w:t>
      </w:r>
      <w:proofErr w:type="spellStart"/>
      <w:r w:rsidR="00D039E9">
        <w:t>with</w:t>
      </w:r>
      <w:proofErr w:type="spellEnd"/>
      <w:r w:rsidR="00D039E9">
        <w:t xml:space="preserve"> </w:t>
      </w:r>
      <w:proofErr w:type="spellStart"/>
      <w:r w:rsidR="00D039E9">
        <w:t>Structured</w:t>
      </w:r>
      <w:proofErr w:type="spellEnd"/>
      <w:r w:rsidR="00D039E9">
        <w:t xml:space="preserve"> Light [</w:t>
      </w:r>
      <w:proofErr w:type="spellStart"/>
      <w:r w:rsidR="00D039E9">
        <w:t>pdf</w:t>
      </w:r>
      <w:proofErr w:type="spellEnd"/>
      <w:r w:rsidR="00D039E9">
        <w:t>]</w:t>
      </w:r>
    </w:p>
    <w:p w:rsidR="000E091E" w:rsidRDefault="0079748C" w:rsidP="00F15610">
      <w:pPr>
        <w:pStyle w:val="Relatrio"/>
      </w:pPr>
      <w:r>
        <w:t>Especificaçõ</w:t>
      </w:r>
      <w:r w:rsidR="000E091E">
        <w:t>es</w:t>
      </w:r>
    </w:p>
    <w:p w:rsidR="0079748C" w:rsidRPr="00531465" w:rsidRDefault="0079748C" w:rsidP="00F15610">
      <w:pPr>
        <w:pStyle w:val="Relatrio"/>
      </w:pPr>
      <w:r>
        <w:t xml:space="preserve">Decisão </w:t>
      </w:r>
    </w:p>
    <w:p w:rsidR="00821928" w:rsidRPr="003E5E77" w:rsidRDefault="00821928" w:rsidP="00821928">
      <w:pPr>
        <w:pStyle w:val="Ttulo11"/>
      </w:pPr>
      <w:proofErr w:type="spellStart"/>
      <w:r w:rsidRPr="003E5E77">
        <w:t>System</w:t>
      </w:r>
      <w:proofErr w:type="spellEnd"/>
      <w:r w:rsidRPr="003E5E77">
        <w:t xml:space="preserve"> </w:t>
      </w:r>
      <w:proofErr w:type="spellStart"/>
      <w:r w:rsidRPr="003E5E77">
        <w:t>Overview</w:t>
      </w:r>
      <w:proofErr w:type="spellEnd"/>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proofErr w:type="spellStart"/>
      <w:r w:rsidR="00DA5168" w:rsidRPr="00DA5168">
        <w:rPr>
          <w:i/>
        </w:rPr>
        <w:t>setup</w:t>
      </w:r>
      <w:proofErr w:type="spellEnd"/>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proofErr w:type="spellStart"/>
      <w:r w:rsidRPr="00DA5168">
        <w:rPr>
          <w:i/>
        </w:rPr>
        <w:t>setup</w:t>
      </w:r>
      <w:proofErr w:type="spellEnd"/>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proofErr w:type="spellStart"/>
      <w:r w:rsidR="00E52510">
        <w:rPr>
          <w:i/>
        </w:rPr>
        <w:t>setup</w:t>
      </w:r>
      <w:proofErr w:type="spellEnd"/>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proofErr w:type="spellStart"/>
      <w:r>
        <w:rPr>
          <w:i/>
        </w:rPr>
        <w:t>setup</w:t>
      </w:r>
      <w:proofErr w:type="spellEnd"/>
      <w:r>
        <w:rPr>
          <w:i/>
        </w:rPr>
        <w:t xml:space="preserve">,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proofErr w:type="spellStart"/>
      <w:r w:rsidR="00BA50BD">
        <w:rPr>
          <w:i/>
        </w:rPr>
        <w:t>setup</w:t>
      </w:r>
      <w:proofErr w:type="spellEnd"/>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r w:rsidR="000767CC">
        <w:t>(?)</w:t>
      </w:r>
    </w:p>
    <w:p w:rsidR="00C9226E" w:rsidRDefault="00C9226E" w:rsidP="00C9226E">
      <w:pPr>
        <w:pStyle w:val="Relatrio"/>
      </w:pPr>
      <w:r>
        <w:t>Descartar sobreposição da reflecção entre espelhos através de filtros na distância (</w:t>
      </w:r>
      <w:proofErr w:type="spellStart"/>
      <w:r>
        <w:t>depth</w:t>
      </w:r>
      <w:proofErr w:type="spellEnd"/>
      <w:r>
        <w:t xml:space="preserve"> </w:t>
      </w:r>
      <w:proofErr w:type="spellStart"/>
      <w:r>
        <w:t>map</w:t>
      </w:r>
      <w:proofErr w:type="spellEnd"/>
      <w:r>
        <w:t>).</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proofErr w:type="gramStart"/>
      <w:r w:rsidRPr="008F149A">
        <w:rPr>
          <w:i/>
        </w:rPr>
        <w:t>software</w:t>
      </w:r>
      <w:proofErr w:type="gramEnd"/>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w:t>
      </w:r>
      <w:proofErr w:type="spellStart"/>
      <w:r>
        <w:t>objecto</w:t>
      </w:r>
      <w:proofErr w:type="spellEnd"/>
      <w:r>
        <w:t xml:space="preserve"> e dos espelhos em relação ao </w:t>
      </w:r>
      <w:proofErr w:type="spellStart"/>
      <w:r>
        <w:t>objecto</w:t>
      </w:r>
      <w:proofErr w:type="spellEnd"/>
      <w:r>
        <w:t xml:space="preserve">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 xml:space="preserve">Top </w:t>
      </w:r>
      <w:proofErr w:type="spellStart"/>
      <w:r>
        <w:t>view</w:t>
      </w:r>
      <w:proofErr w:type="spellEnd"/>
      <w:r>
        <w:t xml:space="preserve">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 xml:space="preserve">uma área de </w:t>
      </w:r>
      <w:proofErr w:type="spellStart"/>
      <w:r w:rsidR="00C675EF">
        <w:t>XXcm</w:t>
      </w:r>
      <w:proofErr w:type="spellEnd"/>
      <w:r w:rsidR="00C675EF">
        <w:t xml:space="preserve"> por </w:t>
      </w:r>
      <w:proofErr w:type="spellStart"/>
      <w:r w:rsidR="00C675EF">
        <w:t>YYcm</w:t>
      </w:r>
      <w:proofErr w:type="spellEnd"/>
      <w:r w:rsidR="00C675EF">
        <w:t xml:space="preserve"> no entanto, com a colocação dos espelhos esta área de ação diminuiu para </w:t>
      </w:r>
      <w:proofErr w:type="spellStart"/>
      <w:r w:rsidR="00C675EF">
        <w:t>XXcm</w:t>
      </w:r>
      <w:proofErr w:type="spellEnd"/>
      <w:r w:rsidR="00C675EF">
        <w:t xml:space="preserve"> por </w:t>
      </w:r>
      <w:proofErr w:type="spellStart"/>
      <w:r w:rsidR="00C675EF">
        <w:t>YYcm</w:t>
      </w:r>
      <w:proofErr w:type="spellEnd"/>
      <w:r w:rsidR="00C675EF">
        <w:t>.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proofErr w:type="spellStart"/>
      <w:r w:rsidRPr="00C675EF">
        <w:rPr>
          <w:i/>
        </w:rPr>
        <w:t>setup</w:t>
      </w:r>
      <w:proofErr w:type="spellEnd"/>
      <w:r>
        <w:t xml:space="preserve"> ficou com o nome de </w:t>
      </w:r>
      <w:commentRangeStart w:id="7"/>
      <w:r w:rsidRPr="00C675EF">
        <w:rPr>
          <w:b/>
        </w:rPr>
        <w:t>arena</w:t>
      </w:r>
      <w:r>
        <w:t xml:space="preserve"> </w:t>
      </w:r>
      <w:commentRangeEnd w:id="7"/>
      <w:r>
        <w:rPr>
          <w:rStyle w:val="Refdecomentrio"/>
          <w:lang w:val="en-US"/>
        </w:rPr>
        <w:commentReference w:id="7"/>
      </w:r>
      <w:r>
        <w:t xml:space="preserve">uma vez que a sua disposição se assemelha a essa construção. </w:t>
      </w:r>
    </w:p>
    <w:p w:rsidR="004803E9" w:rsidRPr="00C675EF" w:rsidRDefault="004803E9" w:rsidP="0070046A">
      <w:pPr>
        <w:pStyle w:val="Relatrio"/>
      </w:pPr>
      <w:r>
        <w:t xml:space="preserve">A vantagem deste </w:t>
      </w:r>
      <w:proofErr w:type="spellStart"/>
      <w:r w:rsidRPr="00B32C74">
        <w:rPr>
          <w:i/>
        </w:rPr>
        <w:t>setup</w:t>
      </w:r>
      <w:proofErr w:type="spellEnd"/>
      <w:r>
        <w:t xml:space="preserve"> é a geração de cinco perspetivas diferentes em simult</w:t>
      </w:r>
      <w:r w:rsidR="006504B2">
        <w:t>âneo. Como se pode ver na seguinte imagem, se o objeto a capturar fosse um cubo (</w:t>
      </w:r>
      <w:proofErr w:type="spellStart"/>
      <w:r w:rsidR="006504B2">
        <w:t>fig</w:t>
      </w:r>
      <w:proofErr w:type="spellEnd"/>
      <w:r w:rsidR="006504B2">
        <w:t xml:space="preserve"> X </w:t>
      </w:r>
      <w:proofErr w:type="gramStart"/>
      <w:r w:rsidR="006504B2">
        <w:t>a) )</w:t>
      </w:r>
      <w:proofErr w:type="gramEnd"/>
      <w:r w:rsidR="006504B2">
        <w:t xml:space="preserve">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w:t>
      </w:r>
      <w:proofErr w:type="spellStart"/>
      <w:r>
        <w:t>XXcm</w:t>
      </w:r>
      <w:proofErr w:type="spellEnd"/>
      <w:r>
        <w:t xml:space="preserve">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w:t>
      </w:r>
      <w:proofErr w:type="spellStart"/>
      <w:r>
        <w:t>setup</w:t>
      </w:r>
      <w:proofErr w:type="spellEnd"/>
      <w:r>
        <w:t xml:space="preserve"> é a maior versatilidade do espaço disponível para captura. </w:t>
      </w:r>
    </w:p>
    <w:p w:rsidR="007770B6" w:rsidRDefault="00A3405B" w:rsidP="00A3405B">
      <w:pPr>
        <w:pStyle w:val="Ttulo11"/>
        <w:rPr>
          <w:lang w:val="en-US"/>
        </w:rPr>
      </w:pPr>
      <w:commentRangeStart w:id="8"/>
      <w:r w:rsidRPr="00421345">
        <w:rPr>
          <w:lang w:val="en-US"/>
        </w:rPr>
        <w:t>System pipeline</w:t>
      </w:r>
      <w:commentRangeEnd w:id="8"/>
      <w:r w:rsidR="00FD1164">
        <w:rPr>
          <w:rStyle w:val="Refdecomentrio"/>
          <w:rFonts w:cs="Times New Roman"/>
          <w:b w:val="0"/>
          <w:bCs w:val="0"/>
          <w:iCs w:val="0"/>
          <w:lang w:val="en-US"/>
        </w:rPr>
        <w:commentReference w:id="8"/>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9" w:name="_GoBack"/>
      <w:bookmarkEnd w:id="9"/>
    </w:p>
    <w:p w:rsidR="003867B1" w:rsidRPr="00425444" w:rsidRDefault="003867B1" w:rsidP="00FD1164">
      <w:pPr>
        <w:pStyle w:val="Relatrio"/>
        <w:numPr>
          <w:ilvl w:val="0"/>
          <w:numId w:val="15"/>
        </w:numPr>
      </w:pPr>
      <w:r w:rsidRPr="00425444">
        <w:t xml:space="preserve">Fazer </w:t>
      </w:r>
      <w:proofErr w:type="spellStart"/>
      <w:r w:rsidRPr="00425444">
        <w:t>mirroring</w:t>
      </w:r>
      <w:proofErr w:type="spellEnd"/>
      <w:r w:rsidRPr="00425444">
        <w:t xml:space="preserve">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 xml:space="preserve">Remoção de </w:t>
      </w:r>
      <w:proofErr w:type="spellStart"/>
      <w:r w:rsidRPr="00425444">
        <w:t>outliers</w:t>
      </w:r>
      <w:proofErr w:type="spellEnd"/>
      <w:r w:rsidRPr="00425444">
        <w:t>?</w:t>
      </w:r>
    </w:p>
    <w:p w:rsidR="00FA69EE" w:rsidRPr="00425444" w:rsidRDefault="00FA69EE" w:rsidP="00FD1164">
      <w:pPr>
        <w:pStyle w:val="Relatrio"/>
        <w:numPr>
          <w:ilvl w:val="0"/>
          <w:numId w:val="15"/>
        </w:numPr>
      </w:pPr>
      <w:r>
        <w:t xml:space="preserve">Criação de </w:t>
      </w:r>
      <w:proofErr w:type="spellStart"/>
      <w:r>
        <w:t>mesh</w:t>
      </w:r>
      <w:proofErr w:type="spellEnd"/>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proofErr w:type="spellStart"/>
      <w:r w:rsidR="00974A8D">
        <w:t>selecção</w:t>
      </w:r>
      <w:proofErr w:type="spellEnd"/>
      <w:r w:rsidR="00974A8D">
        <w:t xml:space="preserve">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w:t>
      </w:r>
      <w:proofErr w:type="spellStart"/>
      <w:r>
        <w:t>OpenNI</w:t>
      </w:r>
      <w:proofErr w:type="spellEnd"/>
      <w:r>
        <w:t xml:space="preserve">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 xml:space="preserve">de um algoritmo de </w:t>
      </w:r>
      <w:proofErr w:type="spellStart"/>
      <w:r w:rsidR="00853BCE" w:rsidRPr="00853BCE">
        <w:rPr>
          <w:highlight w:val="yellow"/>
        </w:rPr>
        <w:t>Ransac</w:t>
      </w:r>
      <w:proofErr w:type="spellEnd"/>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 xml:space="preserve">Imagem com </w:t>
      </w:r>
      <w:proofErr w:type="spellStart"/>
      <w:r w:rsidR="00974A8D" w:rsidRPr="00974A8D">
        <w:t>selecção</w:t>
      </w:r>
      <w:proofErr w:type="spellEnd"/>
      <w:r w:rsidR="00974A8D" w:rsidRPr="00974A8D">
        <w:t xml:space="preserve">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 xml:space="preserve">magem com </w:t>
      </w:r>
      <w:proofErr w:type="spellStart"/>
      <w:r w:rsidR="00974A8D">
        <w:t>selecção</w:t>
      </w:r>
      <w:proofErr w:type="spellEnd"/>
      <w:r w:rsidR="00974A8D">
        <w:t xml:space="preserve">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w:t>
      </w:r>
      <w:proofErr w:type="spellStart"/>
      <w:r>
        <w:t>OpenNI</w:t>
      </w:r>
      <w:proofErr w:type="spellEnd"/>
      <w:r>
        <w:t xml:space="preserve">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proofErr w:type="spellStart"/>
      <w:r w:rsidRPr="00326C77">
        <w:rPr>
          <w:i/>
        </w:rPr>
        <w:t>setup</w:t>
      </w:r>
      <w:proofErr w:type="spellEnd"/>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proofErr w:type="spellStart"/>
      <w:r w:rsidR="00866B6F" w:rsidRPr="00866B6F">
        <w:rPr>
          <w:i/>
        </w:rPr>
        <w:t>setup</w:t>
      </w:r>
      <w:proofErr w:type="spellEnd"/>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w:t>
      </w:r>
      <w:proofErr w:type="spellStart"/>
      <w:r w:rsidR="004F1C77">
        <w:t>framerates</w:t>
      </w:r>
      <w:proofErr w:type="spellEnd"/>
      <w:r w:rsidR="004F1C77">
        <w:t xml:space="preserve"> interativas. </w:t>
      </w:r>
    </w:p>
    <w:p w:rsidR="00A3405B" w:rsidRPr="00FA69EE" w:rsidRDefault="00FA69EE" w:rsidP="00023EEF">
      <w:pPr>
        <w:pStyle w:val="Ttulo31"/>
        <w:rPr>
          <w:i w:val="0"/>
          <w:lang w:val="pt-PT"/>
        </w:rPr>
      </w:pPr>
      <w:r>
        <w:rPr>
          <w:i w:val="0"/>
          <w:lang w:val="pt-PT"/>
        </w:rPr>
        <w:t xml:space="preserve">Geração da </w:t>
      </w:r>
      <w:proofErr w:type="spellStart"/>
      <w:r>
        <w:rPr>
          <w:lang w:val="pt-PT"/>
        </w:rPr>
        <w:t>Mesh</w:t>
      </w:r>
      <w:proofErr w:type="spellEnd"/>
      <w:r>
        <w:rPr>
          <w:i w:val="0"/>
          <w:lang w:val="pt-PT"/>
        </w:rPr>
        <w:t xml:space="preserve"> </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Default="00421345" w:rsidP="00023EEF">
      <w:pPr>
        <w:pStyle w:val="Ttulo31"/>
        <w:rPr>
          <w:lang w:val="pt-PT"/>
        </w:rPr>
      </w:pPr>
      <w:r w:rsidRPr="00974A8D">
        <w:rPr>
          <w:lang w:val="pt-PT"/>
        </w:rPr>
        <w:t xml:space="preserve">Data </w:t>
      </w:r>
      <w:proofErr w:type="spellStart"/>
      <w:r w:rsidRPr="00974A8D">
        <w:rPr>
          <w:lang w:val="pt-PT"/>
        </w:rPr>
        <w:t>Visualization</w:t>
      </w:r>
      <w:proofErr w:type="spellEnd"/>
      <w:r w:rsidRPr="00974A8D">
        <w:rPr>
          <w:lang w:val="pt-PT"/>
        </w:rPr>
        <w:t xml:space="preserve"> / </w:t>
      </w:r>
      <w:proofErr w:type="spellStart"/>
      <w:r w:rsidRPr="00974A8D">
        <w:rPr>
          <w:lang w:val="pt-PT"/>
        </w:rPr>
        <w:t>Recording</w:t>
      </w:r>
      <w:proofErr w:type="spellEnd"/>
      <w:r w:rsidR="0035109D">
        <w:rPr>
          <w:lang w:val="pt-PT"/>
        </w:rPr>
        <w:t>´</w:t>
      </w:r>
    </w:p>
    <w:p w:rsidR="0035109D" w:rsidRPr="0035109D" w:rsidRDefault="0035109D" w:rsidP="0035109D">
      <w:pPr>
        <w:pStyle w:val="Relatrio"/>
      </w:pPr>
      <w:proofErr w:type="spellStart"/>
      <w:r w:rsidRPr="0035109D">
        <w:t>Surface</w:t>
      </w:r>
      <w:proofErr w:type="spellEnd"/>
      <w:r w:rsidRPr="0035109D">
        <w:t xml:space="preserve"> </w:t>
      </w:r>
      <w:proofErr w:type="spellStart"/>
      <w:r w:rsidRPr="0035109D">
        <w:t>Reconstruction</w:t>
      </w:r>
      <w:proofErr w:type="spellEnd"/>
      <w:r w:rsidRPr="0035109D">
        <w:t xml:space="preserve"> </w:t>
      </w:r>
      <w:proofErr w:type="spellStart"/>
      <w:r w:rsidRPr="0035109D">
        <w:t>of</w:t>
      </w:r>
      <w:proofErr w:type="spellEnd"/>
      <w:r w:rsidRPr="0035109D">
        <w:t xml:space="preserve"> </w:t>
      </w:r>
      <w:proofErr w:type="spellStart"/>
      <w:r w:rsidRPr="0035109D">
        <w:t>Point</w:t>
      </w:r>
      <w:proofErr w:type="spellEnd"/>
      <w:r w:rsidRPr="0035109D">
        <w:t xml:space="preserve"> </w:t>
      </w:r>
      <w:proofErr w:type="spellStart"/>
      <w:r w:rsidRPr="0035109D">
        <w:t>Clouds</w:t>
      </w:r>
      <w:proofErr w:type="spellEnd"/>
      <w:r w:rsidRPr="0035109D">
        <w:t xml:space="preserve"> </w:t>
      </w:r>
      <w:proofErr w:type="spellStart"/>
      <w:r w:rsidRPr="0035109D">
        <w:t>Captured</w:t>
      </w:r>
      <w:proofErr w:type="spellEnd"/>
      <w:r w:rsidRPr="0035109D">
        <w:t xml:space="preserve"> </w:t>
      </w:r>
      <w:proofErr w:type="spellStart"/>
      <w:r w:rsidRPr="0035109D">
        <w:t>with</w:t>
      </w:r>
      <w:proofErr w:type="spellEnd"/>
      <w:r w:rsidRPr="0035109D">
        <w:t xml:space="preserve"> Kinect</w:t>
      </w:r>
      <w:r>
        <w:t xml:space="preserve"> [</w:t>
      </w:r>
      <w:proofErr w:type="spellStart"/>
      <w:r>
        <w:t>pdf</w:t>
      </w:r>
      <w:proofErr w:type="spellEnd"/>
      <w:r>
        <w:t>]</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Default="00517220" w:rsidP="0090617A">
      <w:pPr>
        <w:pStyle w:val="Relatrio"/>
      </w:pPr>
      <w:r w:rsidRPr="00517220">
        <w:t xml:space="preserve">A gravação é feita a partir do </w:t>
      </w:r>
      <w:proofErr w:type="spellStart"/>
      <w:r w:rsidRPr="00517220">
        <w:t>OpenNI</w:t>
      </w:r>
      <w:proofErr w:type="spellEnd"/>
      <w:r w:rsidRPr="00517220">
        <w:t xml:space="preserve"> (</w:t>
      </w:r>
      <w:proofErr w:type="gramStart"/>
      <w:r w:rsidRPr="00517220">
        <w:t>ficheiros .</w:t>
      </w:r>
      <w:proofErr w:type="spellStart"/>
      <w:r w:rsidRPr="00517220">
        <w:t>oni</w:t>
      </w:r>
      <w:proofErr w:type="spellEnd"/>
      <w:proofErr w:type="gramEnd"/>
      <w:r w:rsidRPr="00517220">
        <w:t xml:space="preserve">) </w:t>
      </w:r>
      <w:r>
        <w:t xml:space="preserve">com informação </w:t>
      </w:r>
      <w:r>
        <w:rPr>
          <w:i/>
        </w:rPr>
        <w:t>crua</w:t>
      </w:r>
      <w:r>
        <w:t xml:space="preserve"> da </w:t>
      </w:r>
      <w:r w:rsidRPr="00517220">
        <w:rPr>
          <w:i/>
        </w:rPr>
        <w:t>Kinect</w:t>
      </w:r>
      <w:r>
        <w:t>. Será necessário criar formato de dados para guardar o resultado 3D como “filme”</w:t>
      </w:r>
      <w:proofErr w:type="gramStart"/>
      <w:r>
        <w:t xml:space="preserve"> ?</w:t>
      </w:r>
      <w:proofErr w:type="gramEnd"/>
      <w:r>
        <w:t xml:space="preserve"> Seria necessário muito </w:t>
      </w:r>
      <w:proofErr w:type="gramStart"/>
      <w:r>
        <w:t>espaço..</w:t>
      </w:r>
      <w:proofErr w:type="gramEnd"/>
    </w:p>
    <w:p w:rsidR="00A9735C" w:rsidRPr="00517220" w:rsidRDefault="00A9735C" w:rsidP="0090617A">
      <w:pPr>
        <w:pStyle w:val="Relatrio"/>
      </w:pPr>
      <w:r>
        <w:t xml:space="preserve">Modelos / Nuvens de pontos pontuais para </w:t>
      </w:r>
      <w:proofErr w:type="spellStart"/>
      <w:r>
        <w:t>ply</w:t>
      </w:r>
      <w:proofErr w:type="spellEnd"/>
      <w:r>
        <w:t xml:space="preserve"> ou </w:t>
      </w:r>
      <w:proofErr w:type="spellStart"/>
      <w:r>
        <w:t>obj</w:t>
      </w:r>
      <w:proofErr w:type="spellEnd"/>
      <w:r>
        <w:t>?</w:t>
      </w:r>
    </w:p>
    <w:p w:rsidR="0044376D" w:rsidRPr="0044376D" w:rsidRDefault="003C0D0B" w:rsidP="0044376D">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w:t>
      </w:r>
      <w:proofErr w:type="spellStart"/>
      <w:r w:rsidRPr="00974A8D">
        <w:t>removal</w:t>
      </w:r>
      <w:proofErr w:type="spellEnd"/>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w:t>
      </w:r>
      <w:proofErr w:type="spellStart"/>
      <w:r w:rsidR="00517220" w:rsidRPr="00974A8D">
        <w:t>núvem</w:t>
      </w:r>
      <w:proofErr w:type="spellEnd"/>
      <w:r w:rsidR="00517220" w:rsidRPr="00974A8D">
        <w:t xml:space="preserve">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 xml:space="preserve">“Multiple </w:t>
      </w:r>
      <w:proofErr w:type="spellStart"/>
      <w:r w:rsidR="00AF08F5">
        <w:rPr>
          <w:lang w:val="en-US"/>
        </w:rPr>
        <w:t>Kinect</w:t>
      </w:r>
      <w:proofErr w:type="spellEnd"/>
      <w:r w:rsidR="00AF08F5">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 xml:space="preserve">Time Critical </w:t>
      </w:r>
      <w:proofErr w:type="spellStart"/>
      <w:r w:rsidRPr="0098492D">
        <w:rPr>
          <w:lang w:val="en-US"/>
        </w:rPr>
        <w:t>Isosurface</w:t>
      </w:r>
      <w:proofErr w:type="spellEnd"/>
      <w:r w:rsidRPr="0098492D">
        <w:rPr>
          <w:lang w:val="en-US"/>
        </w:rPr>
        <w:t xml:space="preserve"> </w:t>
      </w:r>
      <w:proofErr w:type="spellStart"/>
      <w:r w:rsidRPr="0098492D">
        <w:rPr>
          <w:lang w:val="en-US"/>
        </w:rPr>
        <w:t>Reﬁnement</w:t>
      </w:r>
      <w:proofErr w:type="spellEnd"/>
      <w:r w:rsidRPr="0098492D">
        <w:rPr>
          <w:lang w:val="en-US"/>
        </w:rPr>
        <w:t xml:space="preserve"> </w:t>
      </w:r>
      <w:proofErr w:type="gramStart"/>
      <w:r w:rsidRPr="0098492D">
        <w:rPr>
          <w:lang w:val="en-US"/>
        </w:rPr>
        <w:t>And</w:t>
      </w:r>
      <w:proofErr w:type="gramEnd"/>
      <w:r w:rsidRPr="0098492D">
        <w:rPr>
          <w:lang w:val="en-US"/>
        </w:rPr>
        <w:t xml:space="preserve">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lastRenderedPageBreak/>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FB242D" w:rsidRPr="00FB242D" w:rsidRDefault="00FB242D" w:rsidP="00FB242D">
      <w:pPr>
        <w:pStyle w:val="Relatrio"/>
      </w:pPr>
      <w:proofErr w:type="spellStart"/>
      <w:r w:rsidRPr="006B0D1A">
        <w:rPr>
          <w:i/>
        </w:rPr>
        <w:t>MeshLab</w:t>
      </w:r>
      <w:proofErr w:type="spellEnd"/>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66137A" w:rsidRDefault="0066137A" w:rsidP="0066137A">
      <w:pPr>
        <w:pStyle w:val="Relatrio"/>
      </w:pPr>
      <w:r>
        <w:t xml:space="preserve">SSD: </w:t>
      </w:r>
      <w:proofErr w:type="spellStart"/>
      <w:r>
        <w:t>Smoothing</w:t>
      </w:r>
      <w:proofErr w:type="spellEnd"/>
      <w:r>
        <w:t xml:space="preserve"> </w:t>
      </w:r>
      <w:proofErr w:type="spellStart"/>
      <w:r>
        <w:t>Signed</w:t>
      </w:r>
      <w:proofErr w:type="spellEnd"/>
      <w:r>
        <w:t xml:space="preserve"> </w:t>
      </w:r>
      <w:proofErr w:type="spellStart"/>
      <w:r>
        <w:t>Distance</w:t>
      </w:r>
      <w:proofErr w:type="spellEnd"/>
      <w:r>
        <w:t xml:space="preserve"> </w:t>
      </w:r>
      <w:proofErr w:type="spellStart"/>
      <w:r>
        <w:t>Surface</w:t>
      </w:r>
      <w:proofErr w:type="spellEnd"/>
      <w:r>
        <w:t xml:space="preserve"> </w:t>
      </w:r>
      <w:proofErr w:type="spellStart"/>
      <w:r>
        <w:t>Reconstruction</w:t>
      </w:r>
      <w:proofErr w:type="spellEnd"/>
      <w:r>
        <w:t xml:space="preserve">. F. </w:t>
      </w:r>
      <w:proofErr w:type="spellStart"/>
      <w:r>
        <w:t>Calakli</w:t>
      </w:r>
      <w:proofErr w:type="spellEnd"/>
      <w:r>
        <w:t xml:space="preserve">, G. </w:t>
      </w:r>
      <w:proofErr w:type="spellStart"/>
      <w:r>
        <w:t>Taubin</w:t>
      </w:r>
      <w:proofErr w:type="spellEnd"/>
      <w:r>
        <w:t xml:space="preserve">, </w:t>
      </w:r>
      <w:proofErr w:type="spellStart"/>
      <w:r>
        <w:t>CGForum</w:t>
      </w:r>
      <w:proofErr w:type="spellEnd"/>
      <w:r>
        <w:t>, 2011. – “</w:t>
      </w:r>
      <w:proofErr w:type="spellStart"/>
      <w:r>
        <w:t>Particulary</w:t>
      </w:r>
      <w:proofErr w:type="spellEnd"/>
      <w:r>
        <w:t xml:space="preserve"> </w:t>
      </w:r>
      <w:proofErr w:type="spellStart"/>
      <w:r>
        <w:t>good</w:t>
      </w:r>
      <w:proofErr w:type="spellEnd"/>
      <w:r>
        <w:t xml:space="preserve"> </w:t>
      </w:r>
      <w:proofErr w:type="spellStart"/>
      <w:r>
        <w:t>at</w:t>
      </w:r>
      <w:proofErr w:type="spellEnd"/>
      <w:r>
        <w:t xml:space="preserve"> </w:t>
      </w:r>
      <w:proofErr w:type="spellStart"/>
      <w:r>
        <w:t>extrapolating</w:t>
      </w:r>
      <w:proofErr w:type="spellEnd"/>
      <w:r>
        <w:t xml:space="preserve"> </w:t>
      </w:r>
      <w:proofErr w:type="spellStart"/>
      <w:r>
        <w:t>missing</w:t>
      </w:r>
      <w:proofErr w:type="spellEnd"/>
      <w:r>
        <w:t xml:space="preserve">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8"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61278C" w:rsidP="00A3405B">
      <w:pPr>
        <w:pStyle w:val="Relatrio"/>
      </w:pPr>
      <w:hyperlink r:id="rId79" w:history="1">
        <w:r w:rsidR="00762B07">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Default="00FB242D" w:rsidP="00FB242D">
      <w:pPr>
        <w:pStyle w:val="Relatrio"/>
      </w:pPr>
      <w:r w:rsidRPr="00FB242D">
        <w:t xml:space="preserve">Não só porque a imagem direta da camara também contém imprecisões -&gt; </w:t>
      </w:r>
      <w:proofErr w:type="spellStart"/>
      <w:r w:rsidRPr="00FB242D">
        <w:t>discretiz</w:t>
      </w:r>
      <w:r w:rsidR="00800061">
        <w:t>a</w:t>
      </w:r>
      <w:r w:rsidRPr="00FB242D">
        <w:t>ção</w:t>
      </w:r>
      <w:proofErr w:type="spellEnd"/>
      <w:r w:rsidRPr="00FB242D">
        <w:t xml:space="preserve">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proofErr w:type="spellStart"/>
      <w:r>
        <w:rPr>
          <w:lang w:val="en-US"/>
        </w:rPr>
        <w:t>Tecnologia</w:t>
      </w:r>
      <w:proofErr w:type="spellEnd"/>
    </w:p>
    <w:p w:rsidR="00A3405B" w:rsidRDefault="00A3405B" w:rsidP="00A3405B">
      <w:pPr>
        <w:pStyle w:val="Relatrio"/>
        <w:rPr>
          <w:lang w:val="en-US"/>
        </w:rPr>
      </w:pPr>
      <w:r w:rsidRPr="00421345">
        <w:rPr>
          <w:lang w:val="en-US"/>
        </w:rPr>
        <w:t xml:space="preserve">Used Technologies: </w:t>
      </w:r>
      <w:proofErr w:type="spellStart"/>
      <w:r w:rsidRPr="00421345">
        <w:rPr>
          <w:lang w:val="en-US"/>
        </w:rPr>
        <w:t>OpenNI</w:t>
      </w:r>
      <w:proofErr w:type="spellEnd"/>
      <w:r w:rsidRPr="00421345">
        <w:rPr>
          <w:lang w:val="en-US"/>
        </w:rPr>
        <w:t xml:space="preserve">, </w:t>
      </w:r>
      <w:proofErr w:type="spellStart"/>
      <w:r w:rsidRPr="00421345">
        <w:rPr>
          <w:lang w:val="en-US"/>
        </w:rPr>
        <w:t>OpenCV</w:t>
      </w:r>
      <w:proofErr w:type="spellEnd"/>
      <w:r w:rsidRPr="00421345">
        <w:rPr>
          <w:lang w:val="en-US"/>
        </w:rPr>
        <w:t>, (C++)</w:t>
      </w:r>
      <w:r w:rsidR="00023EEF">
        <w:rPr>
          <w:lang w:val="en-US"/>
        </w:rPr>
        <w:t xml:space="preserve"> Boost</w:t>
      </w:r>
      <w:r w:rsidR="00607E8F">
        <w:rPr>
          <w:lang w:val="en-US"/>
        </w:rPr>
        <w:t>, PCL,</w:t>
      </w:r>
      <w:r w:rsidR="0020336A">
        <w:rPr>
          <w:lang w:val="en-US"/>
        </w:rPr>
        <w:t xml:space="preserve"> Qt</w:t>
      </w:r>
    </w:p>
    <w:p w:rsidR="00023EEF" w:rsidRDefault="0061278C" w:rsidP="00023EEF">
      <w:pPr>
        <w:spacing w:line="343" w:lineRule="atLeast"/>
        <w:rPr>
          <w:rFonts w:ascii="Helvetica" w:hAnsi="Helvetica"/>
          <w:color w:val="000000"/>
          <w:sz w:val="21"/>
          <w:szCs w:val="21"/>
        </w:rPr>
      </w:pPr>
      <w:hyperlink r:id="rId80" w:tgtFrame="_blank" w:history="1">
        <w:r w:rsidR="00023EEF">
          <w:rPr>
            <w:rStyle w:val="Hiperligao"/>
            <w:rFonts w:ascii="Helvetica" w:hAnsi="Helvetica"/>
            <w:color w:val="047AC6"/>
            <w:sz w:val="21"/>
            <w:szCs w:val="21"/>
            <w:bdr w:val="none" w:sz="0" w:space="0" w:color="auto" w:frame="1"/>
          </w:rPr>
          <w:t>http://www.openni.org/</w:t>
        </w:r>
      </w:hyperlink>
    </w:p>
    <w:p w:rsidR="00023EEF" w:rsidRDefault="0061278C" w:rsidP="00023EEF">
      <w:pPr>
        <w:spacing w:line="343" w:lineRule="atLeast"/>
        <w:rPr>
          <w:rFonts w:ascii="Helvetica" w:hAnsi="Helvetica"/>
          <w:color w:val="000000"/>
          <w:sz w:val="21"/>
          <w:szCs w:val="21"/>
        </w:rPr>
      </w:pPr>
      <w:hyperlink r:id="rId81" w:tgtFrame="_blank" w:history="1">
        <w:r w:rsidR="00023EEF">
          <w:rPr>
            <w:rStyle w:val="Hiperligao"/>
            <w:rFonts w:ascii="Helvetica" w:hAnsi="Helvetica"/>
            <w:color w:val="047AC6"/>
            <w:sz w:val="21"/>
            <w:szCs w:val="21"/>
            <w:bdr w:val="none" w:sz="0" w:space="0" w:color="auto" w:frame="1"/>
          </w:rPr>
          <w:t>http://opencv.org/</w:t>
        </w:r>
      </w:hyperlink>
    </w:p>
    <w:p w:rsidR="00023EEF" w:rsidRDefault="0061278C" w:rsidP="00023EEF">
      <w:pPr>
        <w:spacing w:line="343" w:lineRule="atLeast"/>
      </w:pPr>
      <w:hyperlink r:id="rId82" w:tgtFrame="_blank" w:history="1">
        <w:r w:rsidR="00023EEF">
          <w:rPr>
            <w:rStyle w:val="Hiperligao"/>
            <w:rFonts w:ascii="Helvetica" w:hAnsi="Helvetica"/>
            <w:color w:val="047AC6"/>
            <w:sz w:val="21"/>
            <w:szCs w:val="21"/>
            <w:bdr w:val="none" w:sz="0" w:space="0" w:color="auto" w:frame="1"/>
          </w:rPr>
          <w:t>http://www.boost.org/</w:t>
        </w:r>
      </w:hyperlink>
    </w:p>
    <w:p w:rsidR="00607E8F" w:rsidRDefault="0061278C" w:rsidP="00023EEF">
      <w:pPr>
        <w:spacing w:line="343" w:lineRule="atLeast"/>
      </w:pPr>
      <w:hyperlink r:id="rId83" w:history="1">
        <w:r w:rsidR="00607E8F">
          <w:rPr>
            <w:rStyle w:val="Hiperligao"/>
          </w:rPr>
          <w:t>http://pointclouds.org/</w:t>
        </w:r>
      </w:hyperlink>
    </w:p>
    <w:p w:rsidR="00AA5EF9" w:rsidRPr="00800061" w:rsidRDefault="0061278C" w:rsidP="00800061">
      <w:pPr>
        <w:spacing w:line="343" w:lineRule="atLeast"/>
        <w:rPr>
          <w:rFonts w:ascii="Helvetica" w:hAnsi="Helvetica"/>
          <w:color w:val="000000"/>
          <w:sz w:val="21"/>
          <w:szCs w:val="21"/>
        </w:rPr>
      </w:pPr>
      <w:hyperlink r:id="rId84"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 xml:space="preserve">Hole filtering </w:t>
      </w:r>
      <w:proofErr w:type="spellStart"/>
      <w:r>
        <w:rPr>
          <w:lang w:val="en-US"/>
        </w:rPr>
        <w:t>technics</w:t>
      </w:r>
      <w:proofErr w:type="spellEnd"/>
      <w:r>
        <w:rPr>
          <w:lang w:val="en-US"/>
        </w:rPr>
        <w:t>/3D processing</w:t>
      </w:r>
    </w:p>
    <w:p w:rsidR="00AA5EF9" w:rsidRDefault="00AA5EF9" w:rsidP="00AA5EF9">
      <w:pPr>
        <w:pStyle w:val="Ttulo11"/>
      </w:pPr>
      <w:r>
        <w:t xml:space="preserve">Real-time </w:t>
      </w:r>
      <w:proofErr w:type="spellStart"/>
      <w:r>
        <w:t>Acquisition</w:t>
      </w:r>
      <w:proofErr w:type="spellEnd"/>
    </w:p>
    <w:p w:rsidR="00AA5EF9" w:rsidRPr="00AA5EF9" w:rsidRDefault="00AA5EF9" w:rsidP="00AA5EF9">
      <w:pPr>
        <w:pStyle w:val="Relatrio"/>
        <w:rPr>
          <w:lang w:val="en-US"/>
        </w:rPr>
      </w:pPr>
      <w:r>
        <w:rPr>
          <w:lang w:val="en-US"/>
        </w:rPr>
        <w:t xml:space="preserve">Show examples of </w:t>
      </w:r>
      <w:proofErr w:type="gramStart"/>
      <w:r>
        <w:rPr>
          <w:lang w:val="en-US"/>
        </w:rPr>
        <w:t>Point Clouds</w:t>
      </w:r>
      <w:proofErr w:type="gramEnd"/>
      <w:r>
        <w:rPr>
          <w:lang w:val="en-US"/>
        </w:rPr>
        <w:t xml:space="preserve">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proofErr w:type="gramStart"/>
      <w:r>
        <w:rPr>
          <w:lang w:val="en-US"/>
        </w:rPr>
        <w:t>Performance Analysis.</w:t>
      </w:r>
      <w:proofErr w:type="gramEnd"/>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proofErr w:type="spellStart"/>
      <w:r w:rsidRPr="00974A8D">
        <w:t>Conclusions</w:t>
      </w:r>
      <w:proofErr w:type="spellEnd"/>
      <w:r w:rsidRPr="00974A8D">
        <w:t xml:space="preserve"> </w:t>
      </w:r>
    </w:p>
    <w:p w:rsidR="007770B6" w:rsidRPr="00974A8D" w:rsidRDefault="007770B6" w:rsidP="007770B6">
      <w:pPr>
        <w:pStyle w:val="Ttulo11"/>
      </w:pPr>
      <w:r w:rsidRPr="00974A8D">
        <w:t xml:space="preserve">Future </w:t>
      </w:r>
      <w:proofErr w:type="spellStart"/>
      <w:r w:rsidRPr="00974A8D">
        <w:t>Work</w:t>
      </w:r>
      <w:proofErr w:type="spellEnd"/>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 xml:space="preserve">camera to complement depth and </w:t>
      </w:r>
      <w:proofErr w:type="spellStart"/>
      <w:r>
        <w:rPr>
          <w:lang w:val="en-US"/>
        </w:rPr>
        <w:t>rgb</w:t>
      </w:r>
      <w:proofErr w:type="spellEnd"/>
      <w:r>
        <w:rPr>
          <w:lang w:val="en-US"/>
        </w:rPr>
        <w:t xml:space="preserve">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 xml:space="preserve">Scanning / Images </w:t>
      </w:r>
      <w:proofErr w:type="spellStart"/>
      <w:r>
        <w:rPr>
          <w:lang w:val="en-US"/>
        </w:rPr>
        <w:t>Aquisition</w:t>
      </w:r>
      <w:proofErr w:type="spellEnd"/>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w:t>
      </w:r>
      <w:proofErr w:type="spellStart"/>
      <w:r w:rsidRPr="007770B6">
        <w:rPr>
          <w:lang w:val="en-US"/>
        </w:rPr>
        <w:t>Kinect</w:t>
      </w:r>
      <w:proofErr w:type="spellEnd"/>
      <w:r w:rsidRPr="007770B6">
        <w:rPr>
          <w:lang w:val="en-US"/>
        </w:rPr>
        <w:t xml:space="preserve">)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 xml:space="preserve">Mesa Imaging </w:t>
      </w:r>
      <w:proofErr w:type="spellStart"/>
      <w:r w:rsidRPr="00620557">
        <w:rPr>
          <w:b/>
          <w:lang w:val="en-US"/>
        </w:rPr>
        <w:t>SwissRanger</w:t>
      </w:r>
      <w:proofErr w:type="spellEnd"/>
      <w:r w:rsidRPr="00620557">
        <w:rPr>
          <w:b/>
          <w:lang w:val="en-US"/>
        </w:rPr>
        <w:t xml:space="preserve"> 4000 (SR4000)</w:t>
      </w:r>
    </w:p>
    <w:p w:rsidR="00CE347F" w:rsidRDefault="0061278C" w:rsidP="00CE347F">
      <w:pPr>
        <w:pStyle w:val="Relatrio"/>
        <w:rPr>
          <w:lang w:val="en-US"/>
        </w:rPr>
      </w:pPr>
      <w:hyperlink r:id="rId85"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 xml:space="preserve">PMD Technologies </w:t>
      </w:r>
      <w:proofErr w:type="spellStart"/>
      <w:r w:rsidRPr="00620557">
        <w:rPr>
          <w:b/>
          <w:lang w:val="en-US"/>
        </w:rPr>
        <w:t>CamCube</w:t>
      </w:r>
      <w:proofErr w:type="spellEnd"/>
      <w:r w:rsidRPr="00620557">
        <w:rPr>
          <w:b/>
          <w:lang w:val="en-US"/>
        </w:rPr>
        <w:t xml:space="preserve"> 2.0</w:t>
      </w:r>
    </w:p>
    <w:p w:rsidR="00CE347F" w:rsidRDefault="00CE347F" w:rsidP="00CE347F">
      <w:pPr>
        <w:pStyle w:val="Relatrio"/>
        <w:rPr>
          <w:lang w:val="en-US"/>
        </w:rPr>
      </w:pPr>
      <w:r w:rsidRPr="00A46098">
        <w:rPr>
          <w:lang w:val="en-US"/>
        </w:rPr>
        <w:t>http://www.geometh.ethz.ch/people/kohtobia/DGPF2011</w:t>
      </w:r>
    </w:p>
    <w:p w:rsidR="00CE347F" w:rsidRDefault="0061278C" w:rsidP="00CE347F">
      <w:pPr>
        <w:pStyle w:val="Relatrio"/>
        <w:rPr>
          <w:lang w:val="en-US"/>
        </w:rPr>
      </w:pPr>
      <w:hyperlink r:id="rId86"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 xml:space="preserve">PMD </w:t>
      </w:r>
      <w:proofErr w:type="spellStart"/>
      <w:r w:rsidRPr="00620557">
        <w:rPr>
          <w:b/>
          <w:lang w:val="en-US"/>
        </w:rPr>
        <w:t>Nano</w:t>
      </w:r>
      <w:proofErr w:type="spellEnd"/>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proofErr w:type="spellStart"/>
      <w:r w:rsidRPr="00620557">
        <w:rPr>
          <w:b/>
        </w:rPr>
        <w:t>Bumblebee</w:t>
      </w:r>
      <w:proofErr w:type="spellEnd"/>
      <w:r w:rsidRPr="00620557">
        <w:rPr>
          <w:b/>
        </w:rPr>
        <w:t xml:space="preserve"> 2 e XB3 </w:t>
      </w:r>
      <w:proofErr w:type="spellStart"/>
      <w:r w:rsidRPr="00620557">
        <w:rPr>
          <w:b/>
        </w:rPr>
        <w:t>specs</w:t>
      </w:r>
      <w:proofErr w:type="spellEnd"/>
    </w:p>
    <w:p w:rsidR="00CE347F" w:rsidRPr="00A46098" w:rsidRDefault="00CE347F" w:rsidP="00CE347F">
      <w:pPr>
        <w:pStyle w:val="Relatrio"/>
      </w:pPr>
      <w:proofErr w:type="gramStart"/>
      <w:r w:rsidRPr="00A46098">
        <w:t>http:</w:t>
      </w:r>
      <w:proofErr w:type="gramEnd"/>
      <w:r w:rsidRPr="00A46098">
        <w:t>//uprt.vscht.cz/kubicekm/Novinky%20ze%20sv%C4%9Bta/Stereo_Vision_Introduction_and_Applications.pdf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proofErr w:type="spellStart"/>
      <w:r w:rsidRPr="00620557">
        <w:rPr>
          <w:b/>
        </w:rPr>
        <w:lastRenderedPageBreak/>
        <w:t>Bumblebee</w:t>
      </w:r>
      <w:proofErr w:type="spellEnd"/>
      <w:r w:rsidRPr="00620557">
        <w:rPr>
          <w:b/>
        </w:rPr>
        <w:t xml:space="preserve"> XB3 </w:t>
      </w:r>
    </w:p>
    <w:p w:rsidR="00CE347F" w:rsidRPr="00EA4626" w:rsidRDefault="00CE347F" w:rsidP="00CE347F">
      <w:pPr>
        <w:pStyle w:val="Relatrio"/>
      </w:pPr>
      <w:proofErr w:type="gramStart"/>
      <w:r w:rsidRPr="00EA4626">
        <w:t>http:</w:t>
      </w:r>
      <w:proofErr w:type="gramEnd"/>
      <w:r w:rsidRPr="00EA4626">
        <w:t>//www.ece.gatech.edu/academic/courses/ece4007/11fall/ECE4007GTS/sv1/documents/ASEDProposal.pdf</w:t>
      </w:r>
    </w:p>
    <w:p w:rsidR="00CE347F" w:rsidRPr="0090372A" w:rsidRDefault="00CE347F" w:rsidP="00CE347F">
      <w:pPr>
        <w:pStyle w:val="Relatrio"/>
        <w:rPr>
          <w:b/>
          <w:lang w:val="en-US"/>
        </w:rPr>
      </w:pPr>
      <w:proofErr w:type="spellStart"/>
      <w:r w:rsidRPr="0090372A">
        <w:rPr>
          <w:b/>
          <w:lang w:val="en-US"/>
        </w:rPr>
        <w:t>Kinect</w:t>
      </w:r>
      <w:proofErr w:type="spellEnd"/>
    </w:p>
    <w:p w:rsidR="00CE347F" w:rsidRPr="0090372A" w:rsidRDefault="00CE347F" w:rsidP="00CE347F">
      <w:pPr>
        <w:pStyle w:val="Relatrio"/>
        <w:rPr>
          <w:lang w:val="en-US"/>
        </w:rPr>
      </w:pPr>
    </w:p>
    <w:p w:rsidR="00CE347F" w:rsidRPr="00CE347F" w:rsidRDefault="00CE347F" w:rsidP="00CE347F">
      <w:pPr>
        <w:pStyle w:val="Relatrio"/>
        <w:rPr>
          <w:b/>
          <w:lang w:val="en-US"/>
        </w:rPr>
      </w:pPr>
      <w:proofErr w:type="spellStart"/>
      <w:r w:rsidRPr="00CE347F">
        <w:rPr>
          <w:b/>
          <w:lang w:val="en-US"/>
        </w:rPr>
        <w:t>Primesence</w:t>
      </w:r>
      <w:proofErr w:type="spellEnd"/>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61278C" w:rsidP="00CE347F">
      <w:pPr>
        <w:pStyle w:val="Relatrio"/>
        <w:rPr>
          <w:lang w:val="en-US"/>
        </w:rPr>
      </w:pPr>
      <w:hyperlink r:id="rId87" w:anchor="Brands" w:history="1">
        <w:r w:rsidR="00CA48BB" w:rsidRPr="009442AB">
          <w:rPr>
            <w:rStyle w:val="Hiperligao"/>
            <w:lang w:val="en-US"/>
          </w:rPr>
          <w:t>http://en.wikipedia.org/wiki/Time-of-flight_camera#Brands</w:t>
        </w:r>
      </w:hyperlink>
    </w:p>
    <w:p w:rsidR="00CA48BB" w:rsidRDefault="0061278C" w:rsidP="00CE347F">
      <w:pPr>
        <w:pStyle w:val="Relatrio"/>
        <w:rPr>
          <w:lang w:val="en-US"/>
        </w:rPr>
      </w:pPr>
      <w:hyperlink r:id="rId88"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 xml:space="preserve">Show some examples of working systems. Point the technologies that they </w:t>
      </w:r>
      <w:proofErr w:type="gramStart"/>
      <w:r w:rsidRPr="007770B6">
        <w:rPr>
          <w:lang w:val="en-US"/>
        </w:rPr>
        <w:t>use,</w:t>
      </w:r>
      <w:proofErr w:type="gramEnd"/>
      <w:r w:rsidRPr="007770B6">
        <w:rPr>
          <w:lang w:val="en-US"/>
        </w:rPr>
        <w:t xml:space="preserve"> their characteristics and for what purposes where they developed and explain how they are used (static or moving camera, </w:t>
      </w:r>
      <w:proofErr w:type="spellStart"/>
      <w:r w:rsidRPr="007770B6">
        <w:rPr>
          <w:lang w:val="en-US"/>
        </w:rPr>
        <w:t>p.e</w:t>
      </w:r>
      <w:proofErr w:type="spellEnd"/>
      <w:r w:rsidRPr="007770B6">
        <w:rPr>
          <w:lang w:val="en-US"/>
        </w:rPr>
        <w:t>.)</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proofErr w:type="gramStart"/>
      <w:r>
        <w:rPr>
          <w:lang w:val="en-US"/>
        </w:rPr>
        <w:t>Color issue.</w:t>
      </w:r>
      <w:proofErr w:type="gramEnd"/>
    </w:p>
    <w:p w:rsidR="00CE347F" w:rsidRPr="007770B6" w:rsidRDefault="00CE347F" w:rsidP="00CE347F">
      <w:pPr>
        <w:pStyle w:val="Relatrio"/>
        <w:rPr>
          <w:lang w:val="en-US"/>
        </w:rPr>
      </w:pPr>
      <w:proofErr w:type="gramStart"/>
      <w:r>
        <w:rPr>
          <w:lang w:val="en-US"/>
        </w:rPr>
        <w:t>Normal, reflection, etc.</w:t>
      </w:r>
      <w:proofErr w:type="gramEnd"/>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9"/>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5C715E" w:rsidRDefault="005C715E"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10-08T22:59:00Z" w:initials="MP">
    <w:p w:rsidR="005C715E" w:rsidRDefault="005C715E">
      <w:pPr>
        <w:pStyle w:val="Textodecomentrio"/>
      </w:pPr>
      <w:r>
        <w:rPr>
          <w:rStyle w:val="Refdecomentrio"/>
        </w:rPr>
        <w:annotationRef/>
      </w:r>
      <w:proofErr w:type="spellStart"/>
      <w:r>
        <w:t>Neste</w:t>
      </w:r>
      <w:proofErr w:type="spellEnd"/>
      <w:r>
        <w:t xml:space="preserve"> </w:t>
      </w:r>
      <w:proofErr w:type="spellStart"/>
      <w:r>
        <w:t>primeiro</w:t>
      </w:r>
      <w:proofErr w:type="spellEnd"/>
      <w:r>
        <w:t xml:space="preserve"> </w:t>
      </w:r>
      <w:proofErr w:type="spellStart"/>
      <w:r>
        <w:t>capítulo</w:t>
      </w:r>
      <w:proofErr w:type="spellEnd"/>
      <w:r>
        <w:t xml:space="preserve"> </w:t>
      </w:r>
      <w:proofErr w:type="spellStart"/>
      <w:r>
        <w:t>deve</w:t>
      </w:r>
      <w:proofErr w:type="spellEnd"/>
      <w:r>
        <w:t xml:space="preserve"> </w:t>
      </w:r>
      <w:proofErr w:type="spellStart"/>
      <w:r>
        <w:t>dizer</w:t>
      </w:r>
      <w:proofErr w:type="spellEnd"/>
      <w:r>
        <w:t xml:space="preserve">-se </w:t>
      </w:r>
      <w:proofErr w:type="spellStart"/>
      <w:r>
        <w:t>já</w:t>
      </w:r>
      <w:proofErr w:type="spellEnd"/>
      <w:r>
        <w:t xml:space="preserve"> </w:t>
      </w:r>
      <w:proofErr w:type="spellStart"/>
      <w:r>
        <w:t>que</w:t>
      </w:r>
      <w:proofErr w:type="spellEnd"/>
      <w:r>
        <w:t xml:space="preserve"> o setup final </w:t>
      </w:r>
      <w:proofErr w:type="spellStart"/>
      <w:r>
        <w:t>usado</w:t>
      </w:r>
      <w:proofErr w:type="spellEnd"/>
      <w:r>
        <w:t xml:space="preserve"> </w:t>
      </w:r>
      <w:proofErr w:type="spellStart"/>
      <w:r>
        <w:t>utiliza</w:t>
      </w:r>
      <w:proofErr w:type="spellEnd"/>
      <w:r>
        <w:t xml:space="preserve"> </w:t>
      </w:r>
      <w:proofErr w:type="spellStart"/>
      <w:r>
        <w:t>Kinect</w:t>
      </w:r>
      <w:proofErr w:type="spellEnd"/>
      <w:r>
        <w:t xml:space="preserve"> e </w:t>
      </w:r>
      <w:proofErr w:type="spellStart"/>
      <w:r>
        <w:t>espelhos</w:t>
      </w:r>
      <w:proofErr w:type="spellEnd"/>
      <w:r>
        <w:t>?</w:t>
      </w:r>
    </w:p>
  </w:comment>
  <w:comment w:id="2" w:author="mpinto" w:date="2013-10-14T14:38:00Z" w:initials="MP">
    <w:p w:rsidR="005C715E" w:rsidRDefault="005C715E" w:rsidP="00AD4D68">
      <w:pPr>
        <w:pStyle w:val="Relatrio"/>
      </w:pPr>
      <w:r>
        <w:rPr>
          <w:rStyle w:val="Refdecomentrio"/>
        </w:rPr>
        <w:annotationRef/>
      </w:r>
    </w:p>
    <w:p w:rsidR="005C715E" w:rsidRDefault="005C715E" w:rsidP="00AD4D68">
      <w:pPr>
        <w:pStyle w:val="Relatrio"/>
      </w:pPr>
      <w:r>
        <w:t xml:space="preserve">Não encontro mais referências em relação a isto a não sere em </w:t>
      </w:r>
      <w:proofErr w:type="gramStart"/>
      <w:r>
        <w:t>blogs</w:t>
      </w:r>
      <w:proofErr w:type="gramEnd"/>
      <w:r>
        <w:t>.</w:t>
      </w:r>
    </w:p>
    <w:p w:rsidR="005C715E" w:rsidRDefault="005C715E" w:rsidP="00AD4D68">
      <w:pPr>
        <w:pStyle w:val="Relatrio"/>
      </w:pPr>
      <w:hyperlink r:id="rId1" w:history="1">
        <w:r>
          <w:rPr>
            <w:rStyle w:val="Hiperligao"/>
          </w:rPr>
          <w:t>http://fer.rb.kau.edu.sa/Pages-drmtfaen1.aspx</w:t>
        </w:r>
      </w:hyperlink>
    </w:p>
    <w:p w:rsidR="005C715E" w:rsidRPr="003E5E77" w:rsidRDefault="005C715E">
      <w:pPr>
        <w:pStyle w:val="Textodecomentrio"/>
        <w:rPr>
          <w:lang w:val="pt-PT"/>
        </w:rPr>
      </w:pPr>
    </w:p>
    <w:p w:rsidR="005C715E" w:rsidRDefault="005C715E" w:rsidP="00AD4D68">
      <w:pPr>
        <w:pStyle w:val="Relatrio"/>
      </w:pPr>
      <w:hyperlink r:id="rId2" w:history="1">
        <w:r w:rsidRPr="00812A04">
          <w:rPr>
            <w:rStyle w:val="Hiperligao"/>
          </w:rPr>
          <w:t>http://www.tx.ncsu.edu/jtatm/volume5issue4/Articles/Lerch/Lerch_full_221_07.pdf</w:t>
        </w:r>
      </w:hyperlink>
    </w:p>
    <w:p w:rsidR="005C715E" w:rsidRDefault="005C715E">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3" w:author="mpinto" w:date="2013-10-19T18:41:00Z" w:initials="MP">
    <w:p w:rsidR="006F7149" w:rsidRDefault="006F7149">
      <w:pPr>
        <w:pStyle w:val="Textodecomentrio"/>
      </w:pPr>
      <w:r>
        <w:rPr>
          <w:rStyle w:val="Refdecomentrio"/>
        </w:rPr>
        <w:annotationRef/>
      </w:r>
      <w:hyperlink r:id="rId3" w:history="1">
        <w:r>
          <w:rPr>
            <w:rStyle w:val="Hiperligao"/>
          </w:rPr>
          <w:t>http://www.trimble.com/3d-laser-scanning/3d-scanners.aspx</w:t>
        </w:r>
      </w:hyperlink>
    </w:p>
    <w:p w:rsidR="006F7149" w:rsidRDefault="006F7149">
      <w:pPr>
        <w:pStyle w:val="Textodecomentrio"/>
      </w:pPr>
    </w:p>
    <w:p w:rsidR="006F7149" w:rsidRDefault="006F7149">
      <w:pPr>
        <w:pStyle w:val="Textodecomentrio"/>
      </w:pPr>
      <w:r>
        <w:t>LIDAR</w:t>
      </w:r>
    </w:p>
    <w:p w:rsidR="00DA6CAE" w:rsidRDefault="00DA6CAE">
      <w:pPr>
        <w:pStyle w:val="Textodecomentrio"/>
      </w:pPr>
      <w:hyperlink r:id="rId4" w:history="1">
        <w:r>
          <w:rPr>
            <w:rStyle w:val="Hiperligao"/>
          </w:rPr>
          <w:t>http://www.lidarusa.com/</w:t>
        </w:r>
      </w:hyperlink>
    </w:p>
    <w:p w:rsidR="00DA6CAE" w:rsidRDefault="00DA6CAE">
      <w:pPr>
        <w:pStyle w:val="Textodecomentrio"/>
      </w:pPr>
    </w:p>
    <w:p w:rsidR="006F7149" w:rsidRDefault="00DA6CAE">
      <w:pPr>
        <w:pStyle w:val="Textodecomentrio"/>
      </w:pPr>
      <w:hyperlink r:id="rId5" w:history="1">
        <w:r>
          <w:rPr>
            <w:rStyle w:val="Hiperligao"/>
          </w:rPr>
          <w:t>http://velodynelidar.com/lidar/hdlproducts/hdl32e.aspx</w:t>
        </w:r>
      </w:hyperlink>
    </w:p>
    <w:p w:rsidR="006F7149" w:rsidRDefault="006F7149">
      <w:pPr>
        <w:pStyle w:val="Textodecomentrio"/>
      </w:pPr>
    </w:p>
    <w:p w:rsidR="006F7149" w:rsidRDefault="006F7149">
      <w:pPr>
        <w:pStyle w:val="Textodecomentrio"/>
      </w:pPr>
      <w:hyperlink r:id="rId6" w:anchor="main" w:history="1">
        <w:r>
          <w:rPr>
            <w:rStyle w:val="Hiperligao"/>
          </w:rPr>
          <w:t>http://www.faro.com/products/3d-surveying/laser-scanner-faro-focus-3d/features#main</w:t>
        </w:r>
      </w:hyperlink>
    </w:p>
  </w:comment>
  <w:comment w:id="4" w:author="mpinto" w:date="2013-10-05T18:27:00Z" w:initials="MP">
    <w:p w:rsidR="005C715E" w:rsidRPr="007770B6" w:rsidRDefault="005C715E"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5C715E" w:rsidRDefault="005C715E">
      <w:pPr>
        <w:pStyle w:val="Textodecomentrio"/>
      </w:pPr>
    </w:p>
  </w:comment>
  <w:comment w:id="5" w:author="mpinto" w:date="2013-10-08T23:12:00Z" w:initials="MP">
    <w:p w:rsidR="005C715E" w:rsidRDefault="005C715E">
      <w:pPr>
        <w:pStyle w:val="Textodecomentrio"/>
      </w:pPr>
      <w:r>
        <w:rPr>
          <w:rStyle w:val="Refdecomentrio"/>
        </w:rPr>
        <w:annotationRef/>
      </w:r>
      <w:proofErr w:type="spellStart"/>
      <w:r>
        <w:t>Tecnologia</w:t>
      </w:r>
      <w:proofErr w:type="spellEnd"/>
      <w:r>
        <w:t xml:space="preserve"> e </w:t>
      </w:r>
      <w:proofErr w:type="spellStart"/>
      <w:r>
        <w:t>não</w:t>
      </w:r>
      <w:proofErr w:type="spellEnd"/>
      <w:r>
        <w:t xml:space="preserve"> </w:t>
      </w:r>
      <w:proofErr w:type="spellStart"/>
      <w:r>
        <w:t>metodo</w:t>
      </w:r>
      <w:proofErr w:type="spellEnd"/>
      <w:r>
        <w:t xml:space="preserve">. </w:t>
      </w:r>
    </w:p>
    <w:p w:rsidR="005C715E" w:rsidRDefault="005C715E">
      <w:pPr>
        <w:pStyle w:val="Textodecomentrio"/>
      </w:pPr>
      <w:proofErr w:type="spellStart"/>
      <w:r>
        <w:t>Passar</w:t>
      </w:r>
      <w:proofErr w:type="spellEnd"/>
      <w:r>
        <w:t xml:space="preserve"> </w:t>
      </w:r>
      <w:proofErr w:type="spellStart"/>
      <w:r>
        <w:t>para</w:t>
      </w:r>
      <w:proofErr w:type="spellEnd"/>
      <w:r>
        <w:t xml:space="preserve"> concept design </w:t>
      </w:r>
      <w:proofErr w:type="spellStart"/>
      <w:r>
        <w:t>na</w:t>
      </w:r>
      <w:proofErr w:type="spellEnd"/>
      <w:r>
        <w:t xml:space="preserve"> </w:t>
      </w:r>
      <w:proofErr w:type="spellStart"/>
      <w:r>
        <w:t>secção</w:t>
      </w:r>
      <w:proofErr w:type="spellEnd"/>
      <w:r>
        <w:t xml:space="preserve"> do overview </w:t>
      </w:r>
    </w:p>
  </w:comment>
  <w:comment w:id="6" w:author="mpinto" w:date="2013-09-24T14:51:00Z" w:initials="MP">
    <w:p w:rsidR="005C715E" w:rsidRDefault="005C715E" w:rsidP="00355741">
      <w:pPr>
        <w:pStyle w:val="Relatrio"/>
        <w:rPr>
          <w:lang w:val="en-US"/>
        </w:rPr>
      </w:pPr>
      <w:r>
        <w:rPr>
          <w:rStyle w:val="Refdecomentrio"/>
        </w:rPr>
        <w:annotationRef/>
      </w:r>
    </w:p>
    <w:p w:rsidR="005C715E" w:rsidRDefault="005C715E" w:rsidP="00355741">
      <w:pPr>
        <w:pStyle w:val="Relatrio"/>
        <w:rPr>
          <w:lang w:val="en-US"/>
        </w:rPr>
      </w:pPr>
      <w:r w:rsidRPr="007770B6">
        <w:rPr>
          <w:lang w:val="en-US"/>
        </w:rPr>
        <w:t xml:space="preserve">Re-explain the problem and show some example of what it would be nice to do with it. </w:t>
      </w:r>
    </w:p>
    <w:p w:rsidR="005C715E" w:rsidRDefault="005C715E" w:rsidP="00355741">
      <w:pPr>
        <w:pStyle w:val="Relatrio"/>
        <w:rPr>
          <w:lang w:val="en-US"/>
        </w:rPr>
      </w:pPr>
      <w:r>
        <w:rPr>
          <w:lang w:val="en-US"/>
        </w:rPr>
        <w:t>Drain from objectives: Static Setup, concentric and real-time acquisition, low-cost.</w:t>
      </w:r>
    </w:p>
    <w:p w:rsidR="005C715E" w:rsidRDefault="005C715E" w:rsidP="00355741">
      <w:pPr>
        <w:pStyle w:val="Relatrio"/>
        <w:rPr>
          <w:lang w:val="en-US"/>
        </w:rPr>
      </w:pPr>
      <w:r>
        <w:rPr>
          <w:lang w:val="en-US"/>
        </w:rPr>
        <w:t>First we will show the system (how the system was built and structured) and then explain the decisions of the chosen technologies and methodologies.</w:t>
      </w:r>
    </w:p>
    <w:p w:rsidR="005C715E" w:rsidRDefault="005C715E">
      <w:pPr>
        <w:pStyle w:val="Textodecomentrio"/>
      </w:pPr>
    </w:p>
  </w:comment>
  <w:comment w:id="7" w:author="mpinto" w:date="2013-10-09T22:50:00Z" w:initials="MP">
    <w:p w:rsidR="005C715E" w:rsidRDefault="005C715E" w:rsidP="00C675EF">
      <w:pPr>
        <w:pStyle w:val="Relatrio"/>
      </w:pPr>
      <w:r>
        <w:rPr>
          <w:rStyle w:val="Refdecomentrio"/>
        </w:rPr>
        <w:annotationRef/>
      </w:r>
      <w:r>
        <w:t>Chamar e definir o primeiro caso (camara perpendicular e 4espelhos) como ARENA para usar nas próximas secções.</w:t>
      </w:r>
    </w:p>
  </w:comment>
  <w:comment w:id="8" w:author="mpinto" w:date="2013-10-01T17:15:00Z" w:initials="MP">
    <w:p w:rsidR="005C715E" w:rsidRDefault="005C715E"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5C715E" w:rsidRDefault="005C715E">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795A" w:rsidRDefault="004E795A">
      <w:pPr>
        <w:spacing w:line="240" w:lineRule="auto"/>
      </w:pPr>
      <w:r>
        <w:separator/>
      </w:r>
    </w:p>
  </w:endnote>
  <w:endnote w:type="continuationSeparator" w:id="0">
    <w:p w:rsidR="004E795A" w:rsidRDefault="004E79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15E" w:rsidRDefault="005C715E">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5C715E" w:rsidRDefault="005C715E">
                <w:pPr>
                  <w:pStyle w:val="Rodap"/>
                </w:pPr>
                <w:r>
                  <w:rPr>
                    <w:rStyle w:val="Nmerodepgina"/>
                  </w:rPr>
                  <w:fldChar w:fldCharType="begin"/>
                </w:r>
                <w:r>
                  <w:rPr>
                    <w:rStyle w:val="Nmerodepgina"/>
                  </w:rPr>
                  <w:instrText xml:space="preserve"> PAGE </w:instrText>
                </w:r>
                <w:r>
                  <w:rPr>
                    <w:rStyle w:val="Nmerodepgina"/>
                  </w:rPr>
                  <w:fldChar w:fldCharType="separate"/>
                </w:r>
                <w:r w:rsidR="00CF23C2">
                  <w:rPr>
                    <w:rStyle w:val="Nmerodepgina"/>
                    <w:noProof/>
                  </w:rPr>
                  <w:t>5</w:t>
                </w:r>
                <w:r>
                  <w:rPr>
                    <w:rStyle w:val="Nmerodepgina"/>
                  </w:rPr>
                  <w:fldChar w:fldCharType="end"/>
                </w:r>
              </w:p>
            </w:txbxContent>
          </v:textbox>
          <w10:wrap type="square" side="largest" anchorx="margin"/>
        </v:shape>
      </w:pict>
    </w:r>
  </w:p>
  <w:p w:rsidR="005C715E" w:rsidRDefault="005C715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795A" w:rsidRDefault="004E795A">
      <w:pPr>
        <w:spacing w:line="240" w:lineRule="auto"/>
      </w:pPr>
      <w:r>
        <w:separator/>
      </w:r>
    </w:p>
  </w:footnote>
  <w:footnote w:type="continuationSeparator" w:id="0">
    <w:p w:rsidR="004E795A" w:rsidRDefault="004E795A">
      <w:pPr>
        <w:spacing w:line="240" w:lineRule="auto"/>
      </w:pPr>
      <w:r>
        <w:continuationSeparator/>
      </w:r>
    </w:p>
  </w:footnote>
  <w:footnote w:id="1">
    <w:p w:rsidR="001E1BC2" w:rsidRPr="001E1BC2" w:rsidRDefault="001E1BC2">
      <w:pPr>
        <w:pStyle w:val="Textodenotaderodap"/>
        <w:rPr>
          <w:lang w:val="pt-PT"/>
        </w:rPr>
      </w:pPr>
      <w:r>
        <w:rPr>
          <w:rStyle w:val="Refdenotaderodap"/>
        </w:rPr>
        <w:footnoteRef/>
      </w:r>
      <w:r>
        <w:t xml:space="preserve"> </w:t>
      </w:r>
      <w:hyperlink r:id="rId1" w:history="1">
        <w:r>
          <w:rPr>
            <w:rStyle w:val="Hiperligao"/>
          </w:rPr>
          <w:t>http://www.matterform.net/scanner</w:t>
        </w:r>
      </w:hyperlink>
    </w:p>
  </w:footnote>
  <w:footnote w:id="2">
    <w:p w:rsidR="001E1BC2" w:rsidRPr="001E1BC2" w:rsidRDefault="001E1BC2">
      <w:pPr>
        <w:pStyle w:val="Textodenotaderodap"/>
        <w:rPr>
          <w:lang w:val="pt-PT"/>
        </w:rPr>
      </w:pPr>
      <w:r>
        <w:rPr>
          <w:rStyle w:val="Refdenotaderodap"/>
        </w:rPr>
        <w:footnoteRef/>
      </w:r>
      <w:r>
        <w:t xml:space="preserve"> </w:t>
      </w:r>
      <w:hyperlink r:id="rId2" w:history="1">
        <w:r>
          <w:rPr>
            <w:rStyle w:val="Hiperligao"/>
          </w:rPr>
          <w:t>http://store.makerbot.com/digitizer.html</w:t>
        </w:r>
      </w:hyperlink>
    </w:p>
  </w:footnote>
  <w:footnote w:id="3">
    <w:p w:rsidR="00DA6CAE" w:rsidRPr="00DA6CAE" w:rsidRDefault="00DA6CAE">
      <w:pPr>
        <w:pStyle w:val="Textodenotaderodap"/>
        <w:rPr>
          <w:lang w:val="pt-PT"/>
        </w:rPr>
      </w:pPr>
      <w:r>
        <w:rPr>
          <w:rStyle w:val="Refdenotaderodap"/>
        </w:rPr>
        <w:footnoteRef/>
      </w:r>
      <w:r>
        <w:t xml:space="preserve"> </w:t>
      </w:r>
      <w:hyperlink r:id="rId3" w:history="1">
        <w:r>
          <w:rPr>
            <w:rStyle w:val="Hiperligao"/>
          </w:rPr>
          <w:t>http://msdn.microsoft.com/en-us/library/dn188670.aspx</w:t>
        </w:r>
      </w:hyperlink>
    </w:p>
  </w:footnote>
  <w:footnote w:id="4">
    <w:p w:rsidR="00DA6CAE" w:rsidRPr="00DA6CAE" w:rsidRDefault="00DA6CAE">
      <w:pPr>
        <w:pStyle w:val="Textodenotaderodap"/>
        <w:rPr>
          <w:lang w:val="pt-PT"/>
        </w:rPr>
      </w:pPr>
      <w:r>
        <w:rPr>
          <w:rStyle w:val="Refdenotaderodap"/>
        </w:rPr>
        <w:footnoteRef/>
      </w:r>
      <w:r>
        <w:t xml:space="preserve"> </w:t>
      </w:r>
      <w:hyperlink r:id="rId4" w:history="1">
        <w:r>
          <w:rPr>
            <w:rStyle w:val="Hiperligao"/>
          </w:rPr>
          <w:t>http://codewelt.com/kinect3dscan</w:t>
        </w:r>
      </w:hyperlink>
    </w:p>
  </w:footnote>
  <w:footnote w:id="5">
    <w:p w:rsidR="001E1BC2" w:rsidRPr="001E1BC2" w:rsidRDefault="001E1BC2">
      <w:pPr>
        <w:pStyle w:val="Textodenotaderodap"/>
        <w:rPr>
          <w:lang w:val="pt-PT"/>
        </w:rPr>
      </w:pPr>
      <w:r>
        <w:rPr>
          <w:rStyle w:val="Refdenotaderodap"/>
        </w:rPr>
        <w:footnoteRef/>
      </w:r>
      <w:r>
        <w:t xml:space="preserve"> </w:t>
      </w:r>
      <w:hyperlink r:id="rId5" w:history="1">
        <w:r>
          <w:rPr>
            <w:rStyle w:val="Hiperligao"/>
          </w:rPr>
          <w:t>http://www.primesense.com/solutions/3d-sensor/</w:t>
        </w:r>
      </w:hyperlink>
    </w:p>
  </w:footnote>
  <w:footnote w:id="6">
    <w:p w:rsidR="001E1BC2" w:rsidRPr="001E1BC2" w:rsidRDefault="001E1BC2">
      <w:pPr>
        <w:pStyle w:val="Textodenotaderodap"/>
        <w:rPr>
          <w:lang w:val="pt-PT"/>
        </w:rPr>
      </w:pPr>
      <w:r>
        <w:rPr>
          <w:rStyle w:val="Refdenotaderodap"/>
        </w:rPr>
        <w:footnoteRef/>
      </w:r>
      <w:r>
        <w:t xml:space="preserve"> </w:t>
      </w:r>
      <w:hyperlink r:id="rId6" w:history="1">
        <w:r>
          <w:rPr>
            <w:rStyle w:val="Hiperligao"/>
          </w:rPr>
          <w:t>http://structure.io</w:t>
        </w:r>
      </w:hyperlink>
    </w:p>
  </w:footnote>
  <w:footnote w:id="7">
    <w:p w:rsidR="00CF23C2" w:rsidRPr="00CF23C2" w:rsidRDefault="00CF23C2">
      <w:pPr>
        <w:pStyle w:val="Textodenotaderodap"/>
        <w:rPr>
          <w:lang w:val="pt-PT"/>
        </w:rPr>
      </w:pPr>
      <w:r>
        <w:rPr>
          <w:rStyle w:val="Refdenotaderodap"/>
        </w:rPr>
        <w:footnoteRef/>
      </w:r>
      <w:r>
        <w:t xml:space="preserve"> </w:t>
      </w:r>
      <w:r>
        <w:fldChar w:fldCharType="begin"/>
      </w:r>
      <w:r>
        <w:instrText xml:space="preserve"> HYPERLINK "http://cad-scan.co.uk/" </w:instrText>
      </w:r>
      <w:r>
        <w:fldChar w:fldCharType="separate"/>
      </w:r>
      <w:r>
        <w:rPr>
          <w:rStyle w:val="Hiperligao"/>
        </w:rPr>
        <w:t>http://cad-scan.co.uk/</w:t>
      </w:r>
      <w:r>
        <w:fldChar w:fldCharType="end"/>
      </w:r>
    </w:p>
  </w:footnote>
  <w:footnote w:id="8">
    <w:p w:rsidR="005C715E" w:rsidRPr="002A32CE" w:rsidRDefault="005C715E">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8434"/>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2162F"/>
    <w:rsid w:val="000218F1"/>
    <w:rsid w:val="00023EEF"/>
    <w:rsid w:val="0002534D"/>
    <w:rsid w:val="000261D1"/>
    <w:rsid w:val="00030489"/>
    <w:rsid w:val="00032424"/>
    <w:rsid w:val="00033035"/>
    <w:rsid w:val="00033FB8"/>
    <w:rsid w:val="000417E3"/>
    <w:rsid w:val="0004289F"/>
    <w:rsid w:val="000445E3"/>
    <w:rsid w:val="00047C73"/>
    <w:rsid w:val="000568AF"/>
    <w:rsid w:val="000606AC"/>
    <w:rsid w:val="000669E8"/>
    <w:rsid w:val="00071046"/>
    <w:rsid w:val="00071AFF"/>
    <w:rsid w:val="00072999"/>
    <w:rsid w:val="00072CB0"/>
    <w:rsid w:val="0007514F"/>
    <w:rsid w:val="000767CC"/>
    <w:rsid w:val="000768B8"/>
    <w:rsid w:val="00080D87"/>
    <w:rsid w:val="000848DA"/>
    <w:rsid w:val="00086B1C"/>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4A26"/>
    <w:rsid w:val="000F3F21"/>
    <w:rsid w:val="000F3FEA"/>
    <w:rsid w:val="000F6C0A"/>
    <w:rsid w:val="00100735"/>
    <w:rsid w:val="00107B7E"/>
    <w:rsid w:val="00111670"/>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1BC2"/>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0A5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046CC"/>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109D"/>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954EB"/>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59E5"/>
    <w:rsid w:val="00406704"/>
    <w:rsid w:val="00407839"/>
    <w:rsid w:val="00407E49"/>
    <w:rsid w:val="00411776"/>
    <w:rsid w:val="00415780"/>
    <w:rsid w:val="00416EF6"/>
    <w:rsid w:val="00420647"/>
    <w:rsid w:val="00421345"/>
    <w:rsid w:val="004215FF"/>
    <w:rsid w:val="00422852"/>
    <w:rsid w:val="004238A1"/>
    <w:rsid w:val="00424D57"/>
    <w:rsid w:val="00425444"/>
    <w:rsid w:val="00427C91"/>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80A"/>
    <w:rsid w:val="004E0AF2"/>
    <w:rsid w:val="004E1A7E"/>
    <w:rsid w:val="004E795A"/>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36305"/>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C715E"/>
    <w:rsid w:val="005D1560"/>
    <w:rsid w:val="005D6357"/>
    <w:rsid w:val="005D6612"/>
    <w:rsid w:val="005D7EB2"/>
    <w:rsid w:val="005E13D6"/>
    <w:rsid w:val="005E248E"/>
    <w:rsid w:val="005F2786"/>
    <w:rsid w:val="005F7938"/>
    <w:rsid w:val="0060292B"/>
    <w:rsid w:val="00603218"/>
    <w:rsid w:val="0060403F"/>
    <w:rsid w:val="0060492F"/>
    <w:rsid w:val="00607E8F"/>
    <w:rsid w:val="006112D1"/>
    <w:rsid w:val="0061278C"/>
    <w:rsid w:val="00613397"/>
    <w:rsid w:val="006138A1"/>
    <w:rsid w:val="00615D3C"/>
    <w:rsid w:val="00617FE1"/>
    <w:rsid w:val="00620557"/>
    <w:rsid w:val="006244E5"/>
    <w:rsid w:val="00625A88"/>
    <w:rsid w:val="00626228"/>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9456E"/>
    <w:rsid w:val="00694BC4"/>
    <w:rsid w:val="006951CC"/>
    <w:rsid w:val="00697DC6"/>
    <w:rsid w:val="006A0148"/>
    <w:rsid w:val="006A1ADD"/>
    <w:rsid w:val="006A1DC3"/>
    <w:rsid w:val="006A2272"/>
    <w:rsid w:val="006A5AE5"/>
    <w:rsid w:val="006A77E7"/>
    <w:rsid w:val="006B0D1A"/>
    <w:rsid w:val="006B22D4"/>
    <w:rsid w:val="006B36E1"/>
    <w:rsid w:val="006C06C5"/>
    <w:rsid w:val="006C081F"/>
    <w:rsid w:val="006C1A56"/>
    <w:rsid w:val="006C5D54"/>
    <w:rsid w:val="006C7387"/>
    <w:rsid w:val="006D0F93"/>
    <w:rsid w:val="006E11CE"/>
    <w:rsid w:val="006E12E5"/>
    <w:rsid w:val="006E49D5"/>
    <w:rsid w:val="006E6C30"/>
    <w:rsid w:val="006F2630"/>
    <w:rsid w:val="006F5E5C"/>
    <w:rsid w:val="006F7149"/>
    <w:rsid w:val="0070046A"/>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9748C"/>
    <w:rsid w:val="007A0096"/>
    <w:rsid w:val="007A1529"/>
    <w:rsid w:val="007A2A73"/>
    <w:rsid w:val="007A386D"/>
    <w:rsid w:val="007A61EE"/>
    <w:rsid w:val="007B244A"/>
    <w:rsid w:val="007C05FC"/>
    <w:rsid w:val="007C2C85"/>
    <w:rsid w:val="007C35F5"/>
    <w:rsid w:val="007C55B9"/>
    <w:rsid w:val="007C58E0"/>
    <w:rsid w:val="007C6439"/>
    <w:rsid w:val="007D28B2"/>
    <w:rsid w:val="007D2B31"/>
    <w:rsid w:val="007D7300"/>
    <w:rsid w:val="007E2761"/>
    <w:rsid w:val="007E40FB"/>
    <w:rsid w:val="007E76F3"/>
    <w:rsid w:val="007F081A"/>
    <w:rsid w:val="007F386C"/>
    <w:rsid w:val="007F663B"/>
    <w:rsid w:val="00800061"/>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3683D"/>
    <w:rsid w:val="00850F59"/>
    <w:rsid w:val="00851960"/>
    <w:rsid w:val="00853BCE"/>
    <w:rsid w:val="00853F6D"/>
    <w:rsid w:val="00856326"/>
    <w:rsid w:val="00856D89"/>
    <w:rsid w:val="00861A6B"/>
    <w:rsid w:val="00863618"/>
    <w:rsid w:val="00866B6F"/>
    <w:rsid w:val="00867EF3"/>
    <w:rsid w:val="0087001D"/>
    <w:rsid w:val="00873052"/>
    <w:rsid w:val="0088525F"/>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3C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492D"/>
    <w:rsid w:val="00985C3E"/>
    <w:rsid w:val="0098688F"/>
    <w:rsid w:val="00993C92"/>
    <w:rsid w:val="00994DC0"/>
    <w:rsid w:val="009A1FE4"/>
    <w:rsid w:val="009A57B4"/>
    <w:rsid w:val="009A5CAF"/>
    <w:rsid w:val="009A709A"/>
    <w:rsid w:val="009B0E12"/>
    <w:rsid w:val="009B0E31"/>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2E79"/>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9735C"/>
    <w:rsid w:val="00AA26E0"/>
    <w:rsid w:val="00AA5EF9"/>
    <w:rsid w:val="00AA7EBB"/>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77D5"/>
    <w:rsid w:val="00B0131F"/>
    <w:rsid w:val="00B10432"/>
    <w:rsid w:val="00B12AC0"/>
    <w:rsid w:val="00B145CA"/>
    <w:rsid w:val="00B1633B"/>
    <w:rsid w:val="00B21A3B"/>
    <w:rsid w:val="00B253BC"/>
    <w:rsid w:val="00B25A20"/>
    <w:rsid w:val="00B276CC"/>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2A0"/>
    <w:rsid w:val="00B83F04"/>
    <w:rsid w:val="00B87B36"/>
    <w:rsid w:val="00B87BA7"/>
    <w:rsid w:val="00BA00DA"/>
    <w:rsid w:val="00BA0732"/>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0718D"/>
    <w:rsid w:val="00C11EA4"/>
    <w:rsid w:val="00C1411C"/>
    <w:rsid w:val="00C149FA"/>
    <w:rsid w:val="00C156C9"/>
    <w:rsid w:val="00C24146"/>
    <w:rsid w:val="00C31127"/>
    <w:rsid w:val="00C3211A"/>
    <w:rsid w:val="00C34525"/>
    <w:rsid w:val="00C43731"/>
    <w:rsid w:val="00C50D5F"/>
    <w:rsid w:val="00C55098"/>
    <w:rsid w:val="00C643B8"/>
    <w:rsid w:val="00C64D69"/>
    <w:rsid w:val="00C675EF"/>
    <w:rsid w:val="00C67789"/>
    <w:rsid w:val="00C7023D"/>
    <w:rsid w:val="00C70EC2"/>
    <w:rsid w:val="00C7154D"/>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B7D5B"/>
    <w:rsid w:val="00CC0A67"/>
    <w:rsid w:val="00CC0CDA"/>
    <w:rsid w:val="00CC36DA"/>
    <w:rsid w:val="00CC6E7E"/>
    <w:rsid w:val="00CD09AF"/>
    <w:rsid w:val="00CD3575"/>
    <w:rsid w:val="00CE1004"/>
    <w:rsid w:val="00CE1137"/>
    <w:rsid w:val="00CE347F"/>
    <w:rsid w:val="00CE6030"/>
    <w:rsid w:val="00CF23C2"/>
    <w:rsid w:val="00CF293F"/>
    <w:rsid w:val="00CF4A27"/>
    <w:rsid w:val="00CF4D14"/>
    <w:rsid w:val="00CF5E0A"/>
    <w:rsid w:val="00CF6062"/>
    <w:rsid w:val="00CF6AF9"/>
    <w:rsid w:val="00CF7C1E"/>
    <w:rsid w:val="00D0055F"/>
    <w:rsid w:val="00D016C4"/>
    <w:rsid w:val="00D039E9"/>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6CAE"/>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6778E"/>
    <w:rsid w:val="00E711C3"/>
    <w:rsid w:val="00E73176"/>
    <w:rsid w:val="00E736AB"/>
    <w:rsid w:val="00E7388F"/>
    <w:rsid w:val="00E73AC6"/>
    <w:rsid w:val="00E73D5C"/>
    <w:rsid w:val="00E74708"/>
    <w:rsid w:val="00E826E1"/>
    <w:rsid w:val="00E857D0"/>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263F"/>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704"/>
    <w:rsid w:val="00FA69CA"/>
    <w:rsid w:val="00FA69EE"/>
    <w:rsid w:val="00FB242D"/>
    <w:rsid w:val="00FC0E87"/>
    <w:rsid w:val="00FC1BAB"/>
    <w:rsid w:val="00FC28DB"/>
    <w:rsid w:val="00FD1164"/>
    <w:rsid w:val="00FD31A0"/>
    <w:rsid w:val="00FD3391"/>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380786194">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trimble.com/3d-laser-scanning/3d-scanners.aspx" TargetMode="External"/><Relationship Id="rId2" Type="http://schemas.openxmlformats.org/officeDocument/2006/relationships/hyperlink" Target="http://www.tx.ncsu.edu/jtatm/volume5issue4/Articles/Lerch/Lerch_full_221_07.pdf" TargetMode="External"/><Relationship Id="rId1" Type="http://schemas.openxmlformats.org/officeDocument/2006/relationships/hyperlink" Target="http://fer.rb.kau.edu.sa/Pages-drmtfaen1.aspx" TargetMode="External"/><Relationship Id="rId6" Type="http://schemas.openxmlformats.org/officeDocument/2006/relationships/hyperlink" Target="http://www.faro.com/products/3d-surveying/laser-scanner-faro-focus-3d/features" TargetMode="External"/><Relationship Id="rId5" Type="http://schemas.openxmlformats.org/officeDocument/2006/relationships/hyperlink" Target="http://velodynelidar.com/lidar/hdlproducts/hdl32e.aspx" TargetMode="External"/><Relationship Id="rId4" Type="http://schemas.openxmlformats.org/officeDocument/2006/relationships/hyperlink" Target="http://www.lidarusa.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3dscanningservices.net/blog/index.php/what-does-a-3d-scanner-do/" TargetMode="External"/><Relationship Id="rId18" Type="http://schemas.openxmlformats.org/officeDocument/2006/relationships/image" Target="media/image2.jpeg"/><Relationship Id="rId26" Type="http://schemas.openxmlformats.org/officeDocument/2006/relationships/image" Target="media/image3.png"/><Relationship Id="rId39" Type="http://schemas.openxmlformats.org/officeDocument/2006/relationships/hyperlink" Target="http://www.int-arch-photogramm-remote-sens-spatial-inf-sci.net/XXXIX-B3/531/2012/isprsarchives-XXXIX-B3-531-2012.pdf" TargetMode="External"/><Relationship Id="rId21" Type="http://schemas.openxmlformats.org/officeDocument/2006/relationships/hyperlink" Target="http://3dscanningservices.net/blog/index.php/growth-change-and-the-future-of-3d-scanning/" TargetMode="External"/><Relationship Id="rId34" Type="http://schemas.openxmlformats.org/officeDocument/2006/relationships/hyperlink" Target="http://www.space-vision.jp/EP-Body_Scanner.html" TargetMode="External"/><Relationship Id="rId42" Type="http://schemas.openxmlformats.org/officeDocument/2006/relationships/hyperlink" Target="http://www.matterform.net/scanner" TargetMode="External"/><Relationship Id="rId47" Type="http://schemas.openxmlformats.org/officeDocument/2006/relationships/hyperlink" Target="http://www.goscan3d.com/pt/faq" TargetMode="External"/><Relationship Id="rId50" Type="http://schemas.openxmlformats.org/officeDocument/2006/relationships/image" Target="media/image15.jpeg"/><Relationship Id="rId55" Type="http://schemas.openxmlformats.org/officeDocument/2006/relationships/hyperlink" Target="http://en.wikipedia.org/wiki/3D_scanner" TargetMode="External"/><Relationship Id="rId63" Type="http://schemas.openxmlformats.org/officeDocument/2006/relationships/hyperlink" Target="http://www.matterform.net/scanner" TargetMode="External"/><Relationship Id="rId68" Type="http://schemas.openxmlformats.org/officeDocument/2006/relationships/hyperlink" Target="http://msdn.microsoft.com/en-us/library/jj131033.aspx" TargetMode="External"/><Relationship Id="rId76" Type="http://schemas.openxmlformats.org/officeDocument/2006/relationships/hyperlink" Target="http://www.flickr.com/photos/kylemcdonald/5641883004/" TargetMode="External"/><Relationship Id="rId84" Type="http://schemas.openxmlformats.org/officeDocument/2006/relationships/hyperlink" Target="http://qt-project.org/"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hyperlink" Target="http://3dscanningservices.net/blog/index.php/author/gareth/" TargetMode="External"/><Relationship Id="rId29" Type="http://schemas.openxmlformats.org/officeDocument/2006/relationships/hyperlink" Target="http://www.3dscanco.com/products/3d-scanners/3d-laser-scanners/faro/focus.cfm" TargetMode="External"/><Relationship Id="rId11" Type="http://schemas.openxmlformats.org/officeDocument/2006/relationships/hyperlink" Target="http://fer.rb.kau.edu.sa/Pages-drmtfaen1.aspx" TargetMode="External"/><Relationship Id="rId24" Type="http://schemas.openxmlformats.org/officeDocument/2006/relationships/hyperlink" Target="http://www.rapidform.com/3d-scanners/" TargetMode="External"/><Relationship Id="rId32" Type="http://schemas.openxmlformats.org/officeDocument/2006/relationships/hyperlink" Target="http://www.4ddynamics.com/3d-scanners/bodyscanner/" TargetMode="External"/><Relationship Id="rId37" Type="http://schemas.openxmlformats.org/officeDocument/2006/relationships/image" Target="media/image8.png"/><Relationship Id="rId40" Type="http://schemas.openxmlformats.org/officeDocument/2006/relationships/hyperlink" Target="http://store.makerbot.com/digitizer.html" TargetMode="External"/><Relationship Id="rId45" Type="http://schemas.openxmlformats.org/officeDocument/2006/relationships/hyperlink" Target="http://www.indiegogo.com/projects/rubicon-3d-scanner/" TargetMode="External"/><Relationship Id="rId53" Type="http://schemas.openxmlformats.org/officeDocument/2006/relationships/hyperlink" Target="http://reconstructme.net/blog/" TargetMode="External"/><Relationship Id="rId58" Type="http://schemas.openxmlformats.org/officeDocument/2006/relationships/hyperlink" Target="http://www.crn.com/news/components-peripherals/240156453/3-d-scanning-technology-with-unlimited-application.htm" TargetMode="External"/><Relationship Id="rId66" Type="http://schemas.openxmlformats.org/officeDocument/2006/relationships/hyperlink" Target="http://www.primesense.com/get-your-sensor2/" TargetMode="External"/><Relationship Id="rId74" Type="http://schemas.openxmlformats.org/officeDocument/2006/relationships/image" Target="media/image20.png"/><Relationship Id="rId79" Type="http://schemas.openxmlformats.org/officeDocument/2006/relationships/hyperlink" Target="http://forum.david-3d.com/viewtopic.php?p=9285" TargetMode="External"/><Relationship Id="rId87" Type="http://schemas.openxmlformats.org/officeDocument/2006/relationships/hyperlink" Target="http://en.wikipedia.org/wiki/Time-of-flight_camera" TargetMode="External"/><Relationship Id="rId5" Type="http://schemas.openxmlformats.org/officeDocument/2006/relationships/settings" Target="settings.xml"/><Relationship Id="rId61" Type="http://schemas.openxmlformats.org/officeDocument/2006/relationships/hyperlink" Target="http://www.kscan3d.com/" TargetMode="External"/><Relationship Id="rId82" Type="http://schemas.openxmlformats.org/officeDocument/2006/relationships/hyperlink" Target="http://www.boost.org/" TargetMode="External"/><Relationship Id="rId90" Type="http://schemas.openxmlformats.org/officeDocument/2006/relationships/fontTable" Target="fontTable.xml"/><Relationship Id="rId19" Type="http://schemas.openxmlformats.org/officeDocument/2006/relationships/hyperlink" Target="http://www8.garmin.com/aboutGPS/" TargetMode="External"/><Relationship Id="rId14" Type="http://schemas.openxmlformats.org/officeDocument/2006/relationships/hyperlink" Target="http://3dscanningservices.net/blog/index.php/growth-change-and-the-future-of-3d-scanning/" TargetMode="External"/><Relationship Id="rId22" Type="http://schemas.openxmlformats.org/officeDocument/2006/relationships/hyperlink" Target="http://store.makerbot.com/digitizer.html" TargetMode="External"/><Relationship Id="rId27" Type="http://schemas.openxmlformats.org/officeDocument/2006/relationships/image" Target="media/image4.emf"/><Relationship Id="rId30" Type="http://schemas.openxmlformats.org/officeDocument/2006/relationships/hyperlink" Target="http://ir-ltd.net/" TargetMode="External"/><Relationship Id="rId35" Type="http://schemas.openxmlformats.org/officeDocument/2006/relationships/image" Target="media/image7.jpeg"/><Relationship Id="rId43" Type="http://schemas.openxmlformats.org/officeDocument/2006/relationships/image" Target="media/image10.jpeg"/><Relationship Id="rId48" Type="http://schemas.openxmlformats.org/officeDocument/2006/relationships/image" Target="media/image13.jpeg"/><Relationship Id="rId56" Type="http://schemas.openxmlformats.org/officeDocument/2006/relationships/hyperlink" Target="http://www.slideshare.net/dlanman/build-your-own-3d-scanner-introduction" TargetMode="External"/><Relationship Id="rId64" Type="http://schemas.openxmlformats.org/officeDocument/2006/relationships/hyperlink" Target="http://www.ti.com/lit/wp/spry199/spry199.pdf" TargetMode="External"/><Relationship Id="rId69" Type="http://schemas.openxmlformats.org/officeDocument/2006/relationships/hyperlink" Target="http://eng.au.dk/fileadmin/DJF/ENG/PDF-filer/Tekniske_rapporter/Technical_Report_ECE-TR-6-samlet.pdf%20-%20pag%203" TargetMode="Externa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www.3dscanco.com/products/3d-scanners/artec-scanners/artec/artec1.cfm" TargetMode="External"/><Relationship Id="rId72" Type="http://schemas.openxmlformats.org/officeDocument/2006/relationships/image" Target="media/image18.png"/><Relationship Id="rId80" Type="http://schemas.openxmlformats.org/officeDocument/2006/relationships/hyperlink" Target="http://www.openni.org/" TargetMode="External"/><Relationship Id="rId85" Type="http://schemas.openxmlformats.org/officeDocument/2006/relationships/hyperlink" Target="http://www.acroname.com/robotics/parts/R317-SR4000-CW.html" TargetMode="Externa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hyperlink" Target="http://artescan.net/blog/3-d-laser-scanner-history/" TargetMode="External"/><Relationship Id="rId17" Type="http://schemas.openxmlformats.org/officeDocument/2006/relationships/hyperlink" Target="http://3dscanningservices.net/blog/wp-content/uploads/2013/09/Laser-Scanned-Rabbit-Piont-Cloud.jpg" TargetMode="External"/><Relationship Id="rId25" Type="http://schemas.openxmlformats.org/officeDocument/2006/relationships/hyperlink" Target="http://www.ti.com/lit/wp/spry199/spry199.pdf" TargetMode="External"/><Relationship Id="rId33" Type="http://schemas.openxmlformats.org/officeDocument/2006/relationships/image" Target="media/image6.png"/><Relationship Id="rId38" Type="http://schemas.openxmlformats.org/officeDocument/2006/relationships/hyperlink" Target="http://www.tc2.com/pdf/kx16.pdf" TargetMode="External"/><Relationship Id="rId46" Type="http://schemas.openxmlformats.org/officeDocument/2006/relationships/image" Target="media/image12.png"/><Relationship Id="rId59" Type="http://schemas.openxmlformats.org/officeDocument/2006/relationships/hyperlink" Target="http://ir-ltd.net/" TargetMode="External"/><Relationship Id="rId67" Type="http://schemas.openxmlformats.org/officeDocument/2006/relationships/hyperlink" Target="http://www.primesense.com/wp-content/uploads/2012/12/PrimeSenses_3DsensorsWeb.pdf" TargetMode="External"/><Relationship Id="rId20" Type="http://schemas.openxmlformats.org/officeDocument/2006/relationships/hyperlink" Target="http://3dscanningservices.net/blog/index.php/the-history-of-laser-scanning/" TargetMode="External"/><Relationship Id="rId41" Type="http://schemas.openxmlformats.org/officeDocument/2006/relationships/image" Target="media/image9.jpeg"/><Relationship Id="rId54" Type="http://schemas.openxmlformats.org/officeDocument/2006/relationships/hyperlink" Target="http://www.cs.princeton.edu/courses/archive/spr03/cs426/lectures/21-3Dscan.pdf" TargetMode="External"/><Relationship Id="rId62" Type="http://schemas.openxmlformats.org/officeDocument/2006/relationships/hyperlink" Target="http://store.makerbot.com/digitizer.html"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pointclouds.org/" TargetMode="External"/><Relationship Id="rId88" Type="http://schemas.openxmlformats.org/officeDocument/2006/relationships/hyperlink" Target="http://dinast.com/ipa-1110-cyclopes-i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the-history-of-laser-scanning/" TargetMode="External"/><Relationship Id="rId23" Type="http://schemas.openxmlformats.org/officeDocument/2006/relationships/hyperlink" Target="http://www.pointclouds.org/news/2013/09/26/occipital-launches-structure/" TargetMode="External"/><Relationship Id="rId28" Type="http://schemas.openxmlformats.org/officeDocument/2006/relationships/hyperlink" Target="http://www.uv.mx/anmarin/papers/ICINCO13.pdf" TargetMode="External"/><Relationship Id="rId36" Type="http://schemas.openxmlformats.org/officeDocument/2006/relationships/hyperlink" Target="http://tc2.com/index_3dbodyscan.html" TargetMode="External"/><Relationship Id="rId49" Type="http://schemas.openxmlformats.org/officeDocument/2006/relationships/image" Target="media/image14.jpeg"/><Relationship Id="rId57" Type="http://schemas.openxmlformats.org/officeDocument/2006/relationships/hyperlink" Target="http://www.3dscanco.com/about/3d-scanning/benefits.cfm" TargetMode="External"/><Relationship Id="rId10" Type="http://schemas.openxmlformats.org/officeDocument/2006/relationships/comments" Target="comments.xml"/><Relationship Id="rId31" Type="http://schemas.openxmlformats.org/officeDocument/2006/relationships/image" Target="media/image5.jpeg"/><Relationship Id="rId44" Type="http://schemas.openxmlformats.org/officeDocument/2006/relationships/image" Target="media/image11.jpeg"/><Relationship Id="rId52" Type="http://schemas.openxmlformats.org/officeDocument/2006/relationships/hyperlink" Target="http://www.kscan3d.com/" TargetMode="External"/><Relationship Id="rId60" Type="http://schemas.openxmlformats.org/officeDocument/2006/relationships/hyperlink" Target="http://www.4ddynamics.com/3d-scanners/bodyscanner/" TargetMode="External"/><Relationship Id="rId65" Type="http://schemas.openxmlformats.org/officeDocument/2006/relationships/hyperlink" Target="http://www.asus.com/Multimedia/Xtion_PRO_LIVE/" TargetMode="External"/><Relationship Id="rId73" Type="http://schemas.openxmlformats.org/officeDocument/2006/relationships/image" Target="media/image19.png"/><Relationship Id="rId78" Type="http://schemas.openxmlformats.org/officeDocument/2006/relationships/image" Target="media/image23.jpeg"/><Relationship Id="rId81" Type="http://schemas.openxmlformats.org/officeDocument/2006/relationships/hyperlink" Target="http://opencv.org/" TargetMode="External"/><Relationship Id="rId86" Type="http://schemas.openxmlformats.org/officeDocument/2006/relationships/hyperlink" Target="http://openni-discussions.979934.n3.nabble.com/OpenNI-dev-Minimum-Depth-td4015339.html" TargetMode="External"/><Relationship Id="rId4" Type="http://schemas.openxmlformats.org/officeDocument/2006/relationships/styles" Target="style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dn188670.aspx" TargetMode="External"/><Relationship Id="rId2" Type="http://schemas.openxmlformats.org/officeDocument/2006/relationships/hyperlink" Target="http://store.makerbot.com/digitizer.html" TargetMode="External"/><Relationship Id="rId1" Type="http://schemas.openxmlformats.org/officeDocument/2006/relationships/hyperlink" Target="http://www.matterform.net/scanner" TargetMode="External"/><Relationship Id="rId6" Type="http://schemas.openxmlformats.org/officeDocument/2006/relationships/hyperlink" Target="http://structure.io/" TargetMode="External"/><Relationship Id="rId5" Type="http://schemas.openxmlformats.org/officeDocument/2006/relationships/hyperlink" Target="http://www.primesense.com/solutions/3d-sensor/" TargetMode="External"/><Relationship Id="rId4" Type="http://schemas.openxmlformats.org/officeDocument/2006/relationships/hyperlink" Target="http://codewelt.com/kinect3dsca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886857-35F6-431D-A6A1-F91441BCD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26619</TotalTime>
  <Pages>39</Pages>
  <Words>8441</Words>
  <Characters>45585</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53919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290</cp:revision>
  <cp:lastPrinted>2011-07-18T10:18:00Z</cp:lastPrinted>
  <dcterms:created xsi:type="dcterms:W3CDTF">2011-09-27T13:41:00Z</dcterms:created>
  <dcterms:modified xsi:type="dcterms:W3CDTF">2013-10-19T18:54:00Z</dcterms:modified>
</cp:coreProperties>
</file>