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w:t>
      </w:r>
      <w:proofErr w:type="gramStart"/>
      <w:r w:rsidR="00584CC3" w:rsidRPr="000A4558">
        <w:t>fixo</w:t>
      </w:r>
      <w:proofErr w:type="gramEnd"/>
      <w:r w:rsidR="00584CC3" w:rsidRPr="000A4558">
        <w:t xml:space="preserve">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conceber um sistema capaz de fazer uma aquisição concêntrica</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Default="003E0C31" w:rsidP="00BB5A60">
      <w:pPr>
        <w:pStyle w:val="Ttulo"/>
        <w:rPr>
          <w:lang w:val="en-US"/>
        </w:rPr>
      </w:pPr>
      <w:r>
        <w:rPr>
          <w:lang w:val="en-US"/>
        </w:rPr>
        <w:lastRenderedPageBreak/>
        <w:t>3D Scan</w:t>
      </w:r>
    </w:p>
    <w:p w:rsidR="008D1EAD" w:rsidRDefault="00AD4D68" w:rsidP="006E6C30">
      <w:pPr>
        <w:pStyle w:val="Relatrio"/>
      </w:pPr>
      <w:r>
        <w:t xml:space="preserve">Os primeiros sistemas de </w:t>
      </w:r>
      <w:commentRangeStart w:id="1"/>
      <w:r w:rsidRPr="00AD4D68">
        <w:t>captura de informação em 3D remonta</w:t>
      </w:r>
      <w:r>
        <w:t>m</w:t>
      </w:r>
      <w:r w:rsidRPr="00AD4D68">
        <w:t xml:space="preserve"> à d</w:t>
      </w:r>
      <w:r>
        <w:t>é</w:t>
      </w:r>
      <w:r w:rsidRPr="00AD4D68">
        <w:t xml:space="preserve">cada de 1960 </w:t>
      </w:r>
      <w:r>
        <w:t>onde eram usada</w:t>
      </w:r>
      <w:r w:rsidRPr="00AD4D68">
        <w:t xml:space="preserve">s luzes, câmaras e </w:t>
      </w:r>
      <w:r>
        <w:t>proje</w:t>
      </w:r>
      <w:r w:rsidRPr="00AD4D68">
        <w:t>tores para realizar esta tarefa.</w:t>
      </w:r>
      <w:commentRangeEnd w:id="1"/>
      <w:r w:rsidRPr="00AD4D68">
        <w:rPr>
          <w:rStyle w:val="Refdecomentrio"/>
        </w:rPr>
        <w:commentReference w:id="1"/>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foram criados </w:t>
      </w:r>
    </w:p>
    <w:p w:rsidR="00AD4D68" w:rsidRPr="00AD4D68" w:rsidRDefault="00AD4D68" w:rsidP="006E6C30">
      <w:pPr>
        <w:pStyle w:val="Relatrio"/>
      </w:pPr>
    </w:p>
    <w:p w:rsidR="00CA51C4" w:rsidRDefault="003D3136" w:rsidP="00AD4D68">
      <w:pPr>
        <w:pStyle w:val="Relatrio"/>
      </w:pPr>
      <w:hyperlink r:id="rId11" w:history="1">
        <w:r w:rsidR="00F171DD" w:rsidRPr="00EB638F">
          <w:rPr>
            <w:rStyle w:val="Hiperligao"/>
          </w:rPr>
          <w:t>http://www.tx.ncsu.edu/jtatm/volume5issue4/Articles/Lerch/Lerch_full_2</w:t>
        </w:r>
        <w:r w:rsidR="00F171DD" w:rsidRPr="00EB638F">
          <w:rPr>
            <w:rStyle w:val="Hiperligao"/>
          </w:rPr>
          <w:tab/>
          <w:t>21_07.pdf</w:t>
        </w:r>
      </w:hyperlink>
    </w:p>
    <w:p w:rsidR="00AD4D68" w:rsidRPr="00AD4D68" w:rsidRDefault="00AD4D68" w:rsidP="00AD4D68">
      <w:pPr>
        <w:pStyle w:val="Relatrio"/>
      </w:pPr>
    </w:p>
    <w:p w:rsidR="007315A5" w:rsidRDefault="003D3136" w:rsidP="006E6C30">
      <w:pPr>
        <w:pStyle w:val="Relatrio"/>
      </w:pPr>
      <w:hyperlink r:id="rId12" w:history="1">
        <w:r w:rsidR="00CA51C4">
          <w:rPr>
            <w:rStyle w:val="Hiperligao"/>
          </w:rPr>
          <w:t>http://fer.rb.kau.edu.sa/Pages-drmtfaen1.aspx</w:t>
        </w:r>
      </w:hyperlink>
    </w:p>
    <w:p w:rsidR="002275B8" w:rsidRDefault="00F171DD" w:rsidP="001A1912">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1A1912" w:rsidRDefault="001A1912" w:rsidP="001A1912">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w:t>
      </w:r>
      <w:proofErr w:type="spellStart"/>
      <w:r>
        <w:rPr>
          <w:lang w:val="en-US"/>
        </w:rPr>
        <w:t>pdf</w:t>
      </w:r>
      <w:proofErr w:type="spellEnd"/>
      <w:r>
        <w:rPr>
          <w:lang w:val="en-US"/>
        </w:rPr>
        <w:t>]</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t xml:space="preserve">A 3D laser scanner works by first projecting laser light onto the object or surface, then detecting the reflected light. Based on where the lights fall in relation to each other, the scanner calculates their positions and creates data points. </w:t>
      </w:r>
      <w:proofErr w:type="spellStart"/>
      <w:r>
        <w:rPr>
          <w:rFonts w:ascii="Trebuchet MS" w:hAnsi="Trebuchet MS"/>
          <w:color w:val="333333"/>
          <w:sz w:val="19"/>
          <w:szCs w:val="19"/>
        </w:rPr>
        <w:t>These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points</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help</w:t>
      </w:r>
      <w:proofErr w:type="spellEnd"/>
      <w:r>
        <w:rPr>
          <w:rFonts w:ascii="Trebuchet MS" w:hAnsi="Trebuchet MS"/>
          <w:color w:val="333333"/>
          <w:sz w:val="19"/>
          <w:szCs w:val="19"/>
        </w:rPr>
        <w:t xml:space="preserve"> a </w:t>
      </w:r>
      <w:proofErr w:type="spellStart"/>
      <w:r>
        <w:rPr>
          <w:rFonts w:ascii="Trebuchet MS" w:hAnsi="Trebuchet MS"/>
          <w:color w:val="333333"/>
          <w:sz w:val="19"/>
          <w:szCs w:val="19"/>
        </w:rPr>
        <w:t>computer</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recreate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it</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visually</w:t>
      </w:r>
      <w:proofErr w:type="spellEnd"/>
      <w:r>
        <w:rPr>
          <w:rFonts w:ascii="Trebuchet MS" w:hAnsi="Trebuchet MS"/>
          <w:color w:val="333333"/>
          <w:sz w:val="19"/>
          <w:szCs w:val="19"/>
        </w:rPr>
        <w:t>.</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w:t>
      </w:r>
      <w:r w:rsidRPr="003E5E77">
        <w:rPr>
          <w:rFonts w:ascii="Trebuchet MS" w:hAnsi="Trebuchet MS"/>
          <w:color w:val="333333"/>
          <w:sz w:val="19"/>
          <w:szCs w:val="19"/>
          <w:lang w:val="en-US"/>
        </w:rPr>
        <w:lastRenderedPageBreak/>
        <w:t xml:space="preserve">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3"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3D3136" w:rsidP="006E6C30">
      <w:pPr>
        <w:pStyle w:val="Relatrio"/>
        <w:rPr>
          <w:lang w:val="en-US"/>
        </w:rPr>
      </w:pPr>
      <w:hyperlink r:id="rId14"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3D3136" w:rsidP="006E6C30">
      <w:pPr>
        <w:pStyle w:val="Relatrio"/>
        <w:rPr>
          <w:lang w:val="en-US"/>
        </w:rPr>
      </w:pPr>
      <w:hyperlink r:id="rId15"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6"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7"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8"/>
                    </pic:cNvPr>
                    <pic:cNvPicPr>
                      <a:picLocks noChangeAspect="1" noChangeArrowheads="1"/>
                    </pic:cNvPicPr>
                  </pic:nvPicPr>
                  <pic:blipFill>
                    <a:blip r:embed="rId19"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20"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 xml:space="preserve">(Global Positioning System) was introduced. </w:t>
      </w:r>
      <w:proofErr w:type="gramStart"/>
      <w:r w:rsidRPr="003E5E77">
        <w:rPr>
          <w:rFonts w:ascii="Arial" w:hAnsi="Arial" w:cs="Arial"/>
          <w:color w:val="666666"/>
          <w:sz w:val="18"/>
          <w:szCs w:val="18"/>
          <w:lang w:val="en-US"/>
        </w:rPr>
        <w:t>When GPS was introduced only military personnel, aviators, boaters and surveyors used it.</w:t>
      </w:r>
      <w:proofErr w:type="gramEnd"/>
      <w:r w:rsidRPr="003E5E77">
        <w:rPr>
          <w:rFonts w:ascii="Arial" w:hAnsi="Arial" w:cs="Arial"/>
          <w:color w:val="666666"/>
          <w:sz w:val="18"/>
          <w:szCs w:val="18"/>
          <w:lang w:val="en-US"/>
        </w:rPr>
        <w:t xml:space="preserve">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One example of how laser scanning has become more commonplace is the X-box gaming station. If hooked up with the Xbox</w:t>
      </w:r>
      <w:r w:rsidRPr="003E5E77">
        <w:rPr>
          <w:rStyle w:val="apple-converted-space"/>
          <w:rFonts w:cs="Arial"/>
          <w:color w:val="666666"/>
          <w:sz w:val="18"/>
          <w:szCs w:val="18"/>
          <w:lang w:val="en-US"/>
        </w:rPr>
        <w:t> </w:t>
      </w:r>
      <w:hyperlink r:id="rId21" w:history="1">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 xml:space="preserve">A cloud point can be anything from 10 to 100 GB’s, meaning most CAD programs aren’t able to handle it. The power behind successful three-dimensional scanning is utilizing the point cloud and the built model. </w:t>
      </w:r>
      <w:r w:rsidRPr="003E5E77">
        <w:rPr>
          <w:rFonts w:ascii="Arial" w:hAnsi="Arial" w:cs="Arial"/>
          <w:color w:val="666666"/>
          <w:sz w:val="18"/>
          <w:szCs w:val="18"/>
          <w:lang w:val="en-US"/>
        </w:rPr>
        <w:lastRenderedPageBreak/>
        <w:t>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2"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3D3136" w:rsidP="006E6C30">
      <w:pPr>
        <w:pStyle w:val="Relatrio"/>
        <w:rPr>
          <w:lang w:val="en-US"/>
        </w:rPr>
      </w:pPr>
      <w:hyperlink r:id="rId23"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3D3136" w:rsidP="006E6C30">
      <w:pPr>
        <w:pStyle w:val="Relatrio"/>
        <w:rPr>
          <w:lang w:val="en-US"/>
        </w:rPr>
      </w:pPr>
      <w:hyperlink r:id="rId24" w:history="1">
        <w:r w:rsidR="008D1EAD" w:rsidRPr="003E5E77">
          <w:rPr>
            <w:rStyle w:val="Hiperligao"/>
            <w:lang w:val="en-US"/>
          </w:rPr>
          <w:t>http://store.makerbot.com/digitizer.html</w:t>
        </w:r>
      </w:hyperlink>
    </w:p>
    <w:p w:rsidR="008D1EAD" w:rsidRPr="003E5E77" w:rsidRDefault="008D1EAD" w:rsidP="006E6C30">
      <w:pPr>
        <w:pStyle w:val="Relatrio"/>
        <w:rPr>
          <w:lang w:val="en-US"/>
        </w:rPr>
      </w:pPr>
    </w:p>
    <w:p w:rsidR="00607E8F" w:rsidRDefault="003D3136" w:rsidP="00863618">
      <w:pPr>
        <w:pStyle w:val="Relatrio"/>
      </w:pPr>
      <w:hyperlink r:id="rId25" w:history="1">
        <w:r w:rsidR="00607E8F">
          <w:rPr>
            <w:rStyle w:val="Hiperligao"/>
          </w:rPr>
          <w:t>http://www.pointclouds.org/news/2013/09/26/occipital-launches-structure/</w:t>
        </w:r>
      </w:hyperlink>
    </w:p>
    <w:p w:rsidR="004B58E1" w:rsidRDefault="004B58E1" w:rsidP="00863618">
      <w:pPr>
        <w:pStyle w:val="Relatrio"/>
      </w:pPr>
    </w:p>
    <w:p w:rsidR="004B58E1" w:rsidRDefault="003D3136" w:rsidP="00863618">
      <w:pPr>
        <w:pStyle w:val="Relatrio"/>
      </w:pPr>
      <w:hyperlink r:id="rId26" w:history="1">
        <w:r w:rsidR="004B58E1">
          <w:rPr>
            <w:rStyle w:val="Hiperligao"/>
          </w:rPr>
          <w:t>http://www.rapidform.com/3d-scanners/</w:t>
        </w:r>
      </w:hyperlink>
    </w:p>
    <w:p w:rsidR="003E0C31" w:rsidRPr="008D1EAD" w:rsidRDefault="003E0C31" w:rsidP="003E0C31">
      <w:pPr>
        <w:pStyle w:val="Relatrio"/>
        <w:rPr>
          <w:u w:val="single"/>
          <w:lang w:val="en-US"/>
        </w:rPr>
      </w:pPr>
    </w:p>
    <w:p w:rsidR="003E0C31" w:rsidRDefault="003E0C31" w:rsidP="003E0C31">
      <w:pPr>
        <w:pStyle w:val="Relatrio"/>
      </w:pPr>
      <w:r w:rsidRPr="003E5E77">
        <w:t>História de captura 3D – gesso (?)</w:t>
      </w:r>
    </w:p>
    <w:p w:rsidR="003E0C31" w:rsidRPr="003E5E77" w:rsidRDefault="003E0C31" w:rsidP="00863618">
      <w:pPr>
        <w:pStyle w:val="Relatrio"/>
      </w:pPr>
    </w:p>
    <w:p w:rsidR="006C7387" w:rsidRPr="007770B6" w:rsidRDefault="0044376D" w:rsidP="00603218">
      <w:pPr>
        <w:pStyle w:val="Ttulo11"/>
        <w:rPr>
          <w:lang w:val="en-US"/>
        </w:rPr>
      </w:pPr>
      <w:commentRangeStart w:id="2"/>
      <w:proofErr w:type="spellStart"/>
      <w:r>
        <w:rPr>
          <w:lang w:val="en-US"/>
        </w:rPr>
        <w:t>Métodos</w:t>
      </w:r>
      <w:commentRangeEnd w:id="2"/>
      <w:proofErr w:type="spellEnd"/>
      <w:r>
        <w:rPr>
          <w:rStyle w:val="Refdecomentrio"/>
          <w:rFonts w:cs="Times New Roman"/>
          <w:b w:val="0"/>
          <w:bCs w:val="0"/>
          <w:iCs w:val="0"/>
          <w:lang w:val="en-US"/>
        </w:rPr>
        <w:commentReference w:id="2"/>
      </w:r>
    </w:p>
    <w:p w:rsidR="003E0C31" w:rsidRPr="00F171DD" w:rsidRDefault="003E0C31" w:rsidP="003E0C31">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3E0C31" w:rsidRDefault="003E0C31" w:rsidP="003E0C31">
      <w:pPr>
        <w:pStyle w:val="Relatrio"/>
      </w:pPr>
    </w:p>
    <w:p w:rsidR="003E0C31" w:rsidRPr="00974A8D" w:rsidRDefault="003E0C31" w:rsidP="003E0C31">
      <w:pPr>
        <w:pStyle w:val="Relatrio"/>
        <w:rPr>
          <w:lang w:val="en-US"/>
        </w:rPr>
      </w:pPr>
      <w:r w:rsidRPr="00974A8D">
        <w:rPr>
          <w:lang w:val="en-US"/>
        </w:rPr>
        <w:t>Today, there are three common technologies that can acquire 3D images, each with its own unique strengths and common use cases: stereoscopic vision, structured light pattern and time of flight (TOF)</w:t>
      </w:r>
    </w:p>
    <w:p w:rsidR="003E0C31" w:rsidRDefault="003E0C31" w:rsidP="003E0C31">
      <w:pPr>
        <w:pStyle w:val="Relatrio"/>
      </w:pPr>
      <w:r>
        <w:t>Explicação de cada uma e quadro comparativo (</w:t>
      </w:r>
      <w:r w:rsidRPr="00863618">
        <w:t>2012</w:t>
      </w:r>
      <w:r>
        <w:t>):</w:t>
      </w:r>
    </w:p>
    <w:p w:rsidR="003E0C31" w:rsidRDefault="003E0C31" w:rsidP="003E0C31">
      <w:pPr>
        <w:pStyle w:val="Relatrio"/>
      </w:pPr>
      <w:hyperlink r:id="rId27" w:history="1">
        <w:r>
          <w:rPr>
            <w:rStyle w:val="Hiperligao"/>
          </w:rPr>
          <w:t>http://www.ti.com/lit/wp/spry199/spry1</w:t>
        </w:r>
        <w:r>
          <w:rPr>
            <w:rStyle w:val="Hiperligao"/>
          </w:rPr>
          <w:t>9</w:t>
        </w:r>
        <w:r>
          <w:rPr>
            <w:rStyle w:val="Hiperligao"/>
          </w:rPr>
          <w:t>9.pdf</w:t>
        </w:r>
      </w:hyperlink>
      <w:r>
        <w:t xml:space="preserve"> [TEXAS]</w:t>
      </w:r>
    </w:p>
    <w:p w:rsidR="00474AB2" w:rsidRDefault="00474AB2" w:rsidP="00474AB2">
      <w:pPr>
        <w:pStyle w:val="Relatrio"/>
        <w:keepNext/>
      </w:pPr>
      <w:r>
        <w:rPr>
          <w:noProof/>
          <w:lang w:eastAsia="pt-PT"/>
        </w:rPr>
        <w:lastRenderedPageBreak/>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r>
        <w:t xml:space="preserve">Ilustração </w:t>
      </w:r>
      <w:r w:rsidR="003D3136">
        <w:fldChar w:fldCharType="begin"/>
      </w:r>
      <w:r>
        <w:instrText xml:space="preserve"> SEQ Ilustração \* ARABIC </w:instrText>
      </w:r>
      <w:r w:rsidR="003D3136">
        <w:fldChar w:fldCharType="separate"/>
      </w:r>
      <w:r>
        <w:rPr>
          <w:noProof/>
        </w:rPr>
        <w:t>1</w:t>
      </w:r>
      <w:r w:rsidR="003D3136">
        <w:fldChar w:fldCharType="end"/>
      </w:r>
      <w:r>
        <w:t xml:space="preserve"> - </w:t>
      </w:r>
      <w:r w:rsidRPr="00535088">
        <w:t>Structured Lighting</w:t>
      </w:r>
      <w:r>
        <w:t xml:space="preserve"> (Talk - 2012)</w:t>
      </w:r>
      <w:r w:rsidR="007459A6">
        <w:t>~</w:t>
      </w:r>
    </w:p>
    <w:p w:rsidR="007459A6" w:rsidRPr="007459A6" w:rsidRDefault="007459A6" w:rsidP="007459A6">
      <w:r>
        <w:t>“Consumer RGB-D Cameras and their Applications”</w:t>
      </w:r>
    </w:p>
    <w:p w:rsidR="00302EEE" w:rsidRPr="00EA5ED5" w:rsidRDefault="0072582C" w:rsidP="0072582C">
      <w:pPr>
        <w:pStyle w:val="Ttulo21"/>
        <w:rPr>
          <w:lang w:val="en-US"/>
        </w:rPr>
      </w:pPr>
      <w:r w:rsidRPr="00EA5ED5">
        <w:rPr>
          <w:lang w:val="en-US"/>
        </w:rPr>
        <w:t>Stereoscopy</w:t>
      </w:r>
    </w:p>
    <w:p w:rsidR="00CC36DA" w:rsidRDefault="0044608C" w:rsidP="0044608C">
      <w:pPr>
        <w:pStyle w:val="Relatrio"/>
        <w:rPr>
          <w:lang w:val="en-US"/>
        </w:rPr>
      </w:pPr>
      <w:r w:rsidRPr="0044608C">
        <w:rPr>
          <w:lang w:val="en-US"/>
        </w:rPr>
        <w:t xml:space="preserve">The most common 3D acquisition system is the stereoscopic vision system, which uses two cameras to obtain a left and right stereo image. These images are slightly offset on the same order as the human eyes are. As the computer compares the two images, it develops a disparity image that relates the displacement of objects in the images. Commonly used in 3D movies, stereoscopic vision systems enable exciting and low-cost entertainment. It is ideal for 3D movies and mobile devices, including </w:t>
      </w:r>
      <w:proofErr w:type="spellStart"/>
      <w:r w:rsidRPr="0044608C">
        <w:rPr>
          <w:lang w:val="en-US"/>
        </w:rPr>
        <w:t>smartphones</w:t>
      </w:r>
      <w:proofErr w:type="spellEnd"/>
      <w:r w:rsidRPr="0044608C">
        <w:rPr>
          <w:lang w:val="en-US"/>
        </w:rPr>
        <w:t xml:space="preserve"> and tablets.</w:t>
      </w:r>
      <w:r>
        <w:rPr>
          <w:lang w:val="en-US"/>
        </w:rPr>
        <w:t xml:space="preserve"> [TEXAS]</w:t>
      </w:r>
    </w:p>
    <w:p w:rsidR="00ED0EF3" w:rsidRDefault="00ED0EF3" w:rsidP="00ED0EF3">
      <w:pPr>
        <w:pStyle w:val="Ttulo21"/>
        <w:rPr>
          <w:lang w:val="en-US"/>
        </w:rPr>
      </w:pPr>
      <w:r w:rsidRPr="0090372A">
        <w:rPr>
          <w:lang w:val="en-US"/>
        </w:rPr>
        <w:t>Structured Light</w:t>
      </w:r>
    </w:p>
    <w:p w:rsidR="0044608C" w:rsidRP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 xml:space="preserve">displacement of any single stripe of visible or </w:t>
      </w:r>
      <w:r w:rsidRPr="0044608C">
        <w:rPr>
          <w:lang w:val="en-US"/>
        </w:rPr>
        <w:lastRenderedPageBreak/>
        <w:t>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CC36DA" w:rsidRDefault="00CC36DA" w:rsidP="0072582C">
      <w:pPr>
        <w:pStyle w:val="Ttulo21"/>
        <w:rPr>
          <w:lang w:val="en-US"/>
        </w:rPr>
      </w:pPr>
      <w:r w:rsidRPr="00EA5ED5">
        <w:rPr>
          <w:lang w:val="en-US"/>
        </w:rPr>
        <w:t>Time-Of-Flight</w:t>
      </w:r>
    </w:p>
    <w:p w:rsidR="0044608C" w:rsidRPr="0044608C" w:rsidRDefault="0044608C" w:rsidP="0044608C">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44608C" w:rsidRDefault="0044608C" w:rsidP="0044608C">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44608C" w:rsidRPr="0044608C" w:rsidRDefault="0044608C" w:rsidP="0044608C">
      <w:pPr>
        <w:pStyle w:val="Relatrio"/>
        <w:rPr>
          <w:lang w:val="en-US"/>
        </w:rPr>
      </w:pPr>
    </w:p>
    <w:p w:rsidR="00EA5ED5" w:rsidRDefault="00EA5ED5" w:rsidP="000848DA">
      <w:pPr>
        <w:pStyle w:val="Relatrio"/>
        <w:rPr>
          <w:lang w:val="en-US"/>
        </w:rPr>
      </w:pPr>
      <w:r>
        <w:rPr>
          <w:lang w:val="en-US"/>
        </w:rPr>
        <w:t xml:space="preserve">See Book </w:t>
      </w:r>
      <w:r w:rsidRPr="00EA5ED5">
        <w:rPr>
          <w:lang w:val="en-US"/>
        </w:rPr>
        <w:t xml:space="preserve">Time-of-Flight Cameras and Microsoft Kinect </w:t>
      </w:r>
    </w:p>
    <w:p w:rsidR="000848DA" w:rsidRPr="0090372A" w:rsidRDefault="000848DA" w:rsidP="0072582C">
      <w:pPr>
        <w:pStyle w:val="Ttulo21"/>
        <w:rPr>
          <w:lang w:val="en-US"/>
        </w:rPr>
      </w:pPr>
      <w:proofErr w:type="spellStart"/>
      <w:r w:rsidRPr="0090372A">
        <w:rPr>
          <w:lang w:val="en-US"/>
        </w:rPr>
        <w:t>Kinect</w:t>
      </w:r>
      <w:proofErr w:type="spellEnd"/>
      <w:r w:rsidRPr="0090372A">
        <w:rPr>
          <w:lang w:val="en-US"/>
        </w:rPr>
        <w:t xml:space="preserve"> </w:t>
      </w:r>
    </w:p>
    <w:p w:rsidR="00316D81" w:rsidRDefault="00316D81" w:rsidP="00316D81">
      <w:pPr>
        <w:pStyle w:val="Relatrio"/>
        <w:rPr>
          <w:lang w:val="en-US"/>
        </w:rPr>
      </w:pPr>
      <w:r>
        <w:rPr>
          <w:lang w:val="en-US"/>
        </w:rPr>
        <w:t xml:space="preserve">See Book </w:t>
      </w:r>
      <w:r w:rsidRPr="00EA5ED5">
        <w:rPr>
          <w:lang w:val="en-US"/>
        </w:rPr>
        <w:t xml:space="preserve">Time-of-Flight Cameras and Microsoft Kinect </w:t>
      </w:r>
    </w:p>
    <w:p w:rsidR="00B40992" w:rsidRDefault="00863618" w:rsidP="00B40992">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(Khoshelham and El</w:t>
      </w:r>
      <w:r w:rsidR="00B40992" w:rsidRPr="00B40992">
        <w:rPr>
          <w:lang w:val="en-US"/>
        </w:rPr>
        <w:t>berink, 2012), represented by NaN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depth values is not constant; as it is shown in ﬁgure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r w:rsidRPr="00863618">
        <w:rPr>
          <w:lang w:val="en-US"/>
        </w:rPr>
        <w:t>ﬂat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few millimeters and it’s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Figure 7: Depth step discretization in function of the depth.</w:t>
      </w:r>
    </w:p>
    <w:p w:rsidR="00B40992" w:rsidRDefault="003D3136" w:rsidP="00863618">
      <w:pPr>
        <w:pStyle w:val="Relatrio"/>
        <w:rPr>
          <w:lang w:val="en-US"/>
        </w:rPr>
      </w:pPr>
      <w:hyperlink r:id="rId29" w:history="1">
        <w:r w:rsidR="00B40992" w:rsidRPr="00974A8D">
          <w:rPr>
            <w:rStyle w:val="Hiperligao"/>
            <w:lang w:val="en-US"/>
          </w:rPr>
          <w:t>http://www.uv.mx/anmarin/papers/ICINCO13.pdf</w:t>
        </w:r>
      </w:hyperlink>
    </w:p>
    <w:p w:rsidR="000848DA" w:rsidRPr="00A0649F" w:rsidRDefault="00A0649F" w:rsidP="0072582C">
      <w:pPr>
        <w:pStyle w:val="Ttulo11"/>
      </w:pPr>
      <w:r w:rsidRPr="00A0649F">
        <w:lastRenderedPageBreak/>
        <w:t>Si</w:t>
      </w:r>
      <w:r w:rsidR="00EC7C63">
        <w:t>stemas de Aquisição Concêntrica/360</w:t>
      </w: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EC7C63" w:rsidRDefault="00EC7C63" w:rsidP="000848DA">
      <w:pPr>
        <w:pStyle w:val="Relatrio"/>
      </w:pPr>
    </w:p>
    <w:p w:rsidR="00A0649F" w:rsidRPr="00A0649F" w:rsidRDefault="00A0649F" w:rsidP="000848DA">
      <w:pPr>
        <w:pStyle w:val="Relatrio"/>
      </w:pPr>
      <w:r w:rsidRPr="00531465">
        <w:t>A aquisição de informação de uma form</w:t>
      </w:r>
      <w:r>
        <w:t>a</w:t>
      </w:r>
      <w:r w:rsidRPr="00531465">
        <w:t xml:space="preserve"> concêntrica pressupõe </w:t>
      </w:r>
      <w:r>
        <w:t>que esta seja adquirida de várias perspetivas.</w:t>
      </w:r>
    </w:p>
    <w:p w:rsidR="00487F78" w:rsidRDefault="00487F78" w:rsidP="00A0649F">
      <w:pPr>
        <w:pStyle w:val="Relatrio"/>
      </w:pPr>
    </w:p>
    <w:p w:rsidR="00487F78" w:rsidRDefault="00487F78" w:rsidP="00A0649F">
      <w:pPr>
        <w:pStyle w:val="Relatrio"/>
      </w:pPr>
      <w:r>
        <w:t>Long range:</w:t>
      </w:r>
    </w:p>
    <w:p w:rsidR="00487F78" w:rsidRPr="00A0649F" w:rsidRDefault="003D3136" w:rsidP="00A0649F">
      <w:pPr>
        <w:pStyle w:val="Relatrio"/>
      </w:pPr>
      <w:hyperlink r:id="rId30" w:history="1">
        <w:r w:rsidR="00487F78">
          <w:rPr>
            <w:rStyle w:val="Hiperligao"/>
          </w:rPr>
          <w:t>http://www.3dscanco.com/products/3d-scanners/3d-laser-scanners/faro/focus.cfm</w:t>
        </w:r>
      </w:hyperlink>
    </w:p>
    <w:p w:rsidR="00A0649F" w:rsidRDefault="00CB53D7" w:rsidP="00C43731">
      <w:pPr>
        <w:pStyle w:val="Ttulo21"/>
      </w:pPr>
      <w:r w:rsidRPr="00CB53D7">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C43731" w:rsidRDefault="00487F78" w:rsidP="00C43731">
      <w:pPr>
        <w:pStyle w:val="Relatrio"/>
      </w:pPr>
      <w:r>
        <w:t xml:space="preserve">Body </w:t>
      </w:r>
      <w:proofErr w:type="spellStart"/>
      <w:proofErr w:type="gramStart"/>
      <w:r>
        <w:t>scanning</w:t>
      </w:r>
      <w:proofErr w:type="spellEnd"/>
      <w:proofErr w:type="gramEnd"/>
      <w:r>
        <w:t xml:space="preserve">! </w:t>
      </w:r>
    </w:p>
    <w:p w:rsidR="00DD1C32" w:rsidRDefault="00DD1C32" w:rsidP="00CB53D7">
      <w:pPr>
        <w:pStyle w:val="Relatrio"/>
      </w:pPr>
    </w:p>
    <w:p w:rsidR="00CB53D7" w:rsidRDefault="003D3136" w:rsidP="00CB53D7">
      <w:pPr>
        <w:pStyle w:val="Relatrio"/>
      </w:pPr>
      <w:hyperlink r:id="rId31" w:history="1">
        <w:r w:rsidR="00CB53D7" w:rsidRPr="00CB53D7">
          <w:rPr>
            <w:rStyle w:val="Hiperligao"/>
          </w:rPr>
          <w:t>http://ir-ltd.net/</w:t>
        </w:r>
      </w:hyperlink>
    </w:p>
    <w:p w:rsidR="00DD1C32" w:rsidRDefault="00DD1C32" w:rsidP="00CB53D7">
      <w:pPr>
        <w:pStyle w:val="Relatrio"/>
      </w:pPr>
      <w:r>
        <w:t>IR-Entertainment</w:t>
      </w:r>
    </w:p>
    <w:p w:rsidR="004A1526" w:rsidRDefault="004A1526" w:rsidP="00CB53D7">
      <w:pPr>
        <w:pStyle w:val="Relatrio"/>
      </w:pPr>
      <w:r>
        <w:rPr>
          <w:noProof/>
          <w:lang w:eastAsia="pt-PT"/>
        </w:rPr>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32"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Default="00DD1C32" w:rsidP="00CB53D7">
      <w:pPr>
        <w:pStyle w:val="Relatrio"/>
      </w:pPr>
      <w:r w:rsidRPr="00DD1C32">
        <w:t xml:space="preserve">360° </w:t>
      </w:r>
      <w:proofErr w:type="spellStart"/>
      <w:r w:rsidRPr="00DD1C32">
        <w:t>Gigapixel</w:t>
      </w:r>
      <w:proofErr w:type="spellEnd"/>
      <w:r w:rsidRPr="00DD1C32">
        <w:t xml:space="preserve"> </w:t>
      </w:r>
      <w:proofErr w:type="spellStart"/>
      <w:r w:rsidRPr="00DD1C32">
        <w:t>Full</w:t>
      </w:r>
      <w:proofErr w:type="spellEnd"/>
      <w:r w:rsidRPr="00DD1C32">
        <w:t xml:space="preserve"> Body </w:t>
      </w:r>
      <w:proofErr w:type="spellStart"/>
      <w:r w:rsidRPr="00DD1C32">
        <w:t>Scanning</w:t>
      </w:r>
      <w:proofErr w:type="spellEnd"/>
      <w:r>
        <w:t xml:space="preserve">, Anel com 115 camaras Canon DSLR 18mp. Usa </w:t>
      </w:r>
      <w:proofErr w:type="spellStart"/>
      <w:r>
        <w:t>Photogrammetry</w:t>
      </w:r>
      <w:proofErr w:type="spellEnd"/>
      <w:r>
        <w:t xml:space="preserve"> e </w:t>
      </w:r>
      <w:proofErr w:type="spellStart"/>
      <w:r>
        <w:t>structured</w:t>
      </w:r>
      <w:proofErr w:type="spellEnd"/>
      <w:r>
        <w:t xml:space="preserve"> light.</w:t>
      </w:r>
    </w:p>
    <w:p w:rsidR="00DD1C32" w:rsidRDefault="00DD1C32" w:rsidP="00DD1C32">
      <w:pPr>
        <w:pStyle w:val="Relatrio"/>
      </w:pPr>
      <w:r w:rsidRPr="00DD1C32">
        <w:t xml:space="preserve">360° </w:t>
      </w:r>
      <w:proofErr w:type="spellStart"/>
      <w:r w:rsidRPr="00DD1C32">
        <w:t>Gigapixel</w:t>
      </w:r>
      <w:proofErr w:type="spellEnd"/>
      <w:r w:rsidRPr="00DD1C32">
        <w:t xml:space="preserve"> Face </w:t>
      </w:r>
      <w:proofErr w:type="spellStart"/>
      <w:r w:rsidRPr="00DD1C32">
        <w:t>Scanning</w:t>
      </w:r>
      <w:proofErr w:type="spellEnd"/>
      <w:r>
        <w:t>,</w:t>
      </w:r>
      <w:r w:rsidRPr="00DD1C32">
        <w:t xml:space="preserve"> </w:t>
      </w:r>
      <w:r>
        <w:t>Anel com 52 camaras Canon DSLR 18mp</w:t>
      </w:r>
    </w:p>
    <w:p w:rsidR="00DD1C32" w:rsidRDefault="00DD1C32" w:rsidP="00DD1C32">
      <w:pPr>
        <w:pStyle w:val="Relatrio"/>
      </w:pPr>
      <w:r>
        <w:t xml:space="preserve">Serviços: Virtual </w:t>
      </w:r>
      <w:proofErr w:type="spellStart"/>
      <w:r>
        <w:t>Character</w:t>
      </w:r>
      <w:proofErr w:type="spellEnd"/>
      <w:r>
        <w:t xml:space="preserve"> </w:t>
      </w:r>
      <w:proofErr w:type="spellStart"/>
      <w:r>
        <w:t>Creation</w:t>
      </w:r>
      <w:proofErr w:type="spellEnd"/>
      <w:r>
        <w:t xml:space="preserve">, Virtual </w:t>
      </w:r>
      <w:proofErr w:type="spellStart"/>
      <w:r>
        <w:t>Tailored</w:t>
      </w:r>
      <w:proofErr w:type="spellEnd"/>
      <w:r>
        <w:t xml:space="preserve"> </w:t>
      </w:r>
      <w:proofErr w:type="spellStart"/>
      <w:r>
        <w:t>Hair</w:t>
      </w:r>
      <w:proofErr w:type="spellEnd"/>
      <w:r>
        <w:t xml:space="preserve">, Digital </w:t>
      </w:r>
      <w:proofErr w:type="spellStart"/>
      <w:r>
        <w:t>Hair</w:t>
      </w:r>
      <w:proofErr w:type="spellEnd"/>
      <w:r>
        <w:t xml:space="preserve"> </w:t>
      </w:r>
      <w:proofErr w:type="spellStart"/>
      <w:r>
        <w:t>Styles</w:t>
      </w:r>
      <w:proofErr w:type="spellEnd"/>
      <w:r>
        <w:t xml:space="preserve">, Basic </w:t>
      </w:r>
      <w:proofErr w:type="spellStart"/>
      <w:r>
        <w:t>Character</w:t>
      </w:r>
      <w:proofErr w:type="spellEnd"/>
      <w:r>
        <w:t xml:space="preserve"> </w:t>
      </w:r>
      <w:proofErr w:type="spellStart"/>
      <w:r>
        <w:t>Rigging</w:t>
      </w:r>
      <w:proofErr w:type="spellEnd"/>
      <w:r>
        <w:t xml:space="preserve">, Virtual </w:t>
      </w:r>
      <w:proofErr w:type="spellStart"/>
      <w:r>
        <w:t>Reality</w:t>
      </w:r>
      <w:proofErr w:type="spellEnd"/>
      <w:r>
        <w:t xml:space="preserve">, </w:t>
      </w:r>
      <w:proofErr w:type="spellStart"/>
      <w:r>
        <w:t>Collective</w:t>
      </w:r>
      <w:proofErr w:type="spellEnd"/>
      <w:r>
        <w:t xml:space="preserve"> </w:t>
      </w:r>
      <w:proofErr w:type="spellStart"/>
      <w:r>
        <w:t>Intelligence</w:t>
      </w:r>
      <w:proofErr w:type="spellEnd"/>
      <w:r>
        <w:t xml:space="preserve">, </w:t>
      </w:r>
      <w:proofErr w:type="spellStart"/>
      <w:r>
        <w:t>Interactive</w:t>
      </w:r>
      <w:proofErr w:type="spellEnd"/>
      <w:r>
        <w:t xml:space="preserve"> </w:t>
      </w:r>
      <w:proofErr w:type="spellStart"/>
      <w:r>
        <w:t>Experiences</w:t>
      </w:r>
      <w:proofErr w:type="spellEnd"/>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3D3136" w:rsidP="00DD1C32">
      <w:pPr>
        <w:pStyle w:val="Relatrio"/>
        <w:tabs>
          <w:tab w:val="left" w:pos="6915"/>
        </w:tabs>
      </w:pPr>
      <w:hyperlink r:id="rId33" w:history="1">
        <w:r w:rsidR="00CB53D7" w:rsidRPr="00CB53D7">
          <w:rPr>
            <w:rStyle w:val="Hiperligao"/>
          </w:rPr>
          <w:t>http://www.4ddynamics.com/3d-scanners/bodyscanner/</w:t>
        </w:r>
      </w:hyperlink>
    </w:p>
    <w:p w:rsidR="00CB53D7" w:rsidRDefault="004A1526" w:rsidP="00DD1C32">
      <w:pPr>
        <w:pStyle w:val="Relatrio"/>
        <w:tabs>
          <w:tab w:val="left" w:pos="6915"/>
        </w:tabs>
      </w:pPr>
      <w:r>
        <w:rPr>
          <w:noProof/>
          <w:lang w:eastAsia="pt-PT"/>
        </w:rPr>
        <w:lastRenderedPageBreak/>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4"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551593" w:rsidRDefault="00DD1C32" w:rsidP="00551593">
      <w:pPr>
        <w:pStyle w:val="Relatrio"/>
        <w:rPr>
          <w:rStyle w:val="apple-converted-space"/>
          <w:szCs w:val="19"/>
          <w:shd w:val="clear" w:color="auto" w:fill="FFFFFF"/>
        </w:rPr>
      </w:pPr>
      <w:proofErr w:type="spellStart"/>
      <w:proofErr w:type="gramStart"/>
      <w:r w:rsidRPr="00551593">
        <w:rPr>
          <w:shd w:val="clear" w:color="auto" w:fill="FFFFFF"/>
        </w:rPr>
        <w:t>near</w:t>
      </w:r>
      <w:proofErr w:type="spellEnd"/>
      <w:proofErr w:type="gramEnd"/>
      <w:r w:rsidRPr="00551593">
        <w:rPr>
          <w:shd w:val="clear" w:color="auto" w:fill="FFFFFF"/>
        </w:rPr>
        <w:t xml:space="preserve"> </w:t>
      </w:r>
      <w:proofErr w:type="spellStart"/>
      <w:r w:rsidRPr="00551593">
        <w:rPr>
          <w:shd w:val="clear" w:color="auto" w:fill="FFFFFF"/>
        </w:rPr>
        <w:t>simultaneous</w:t>
      </w:r>
      <w:proofErr w:type="spellEnd"/>
      <w:r w:rsidRPr="00551593">
        <w:rPr>
          <w:shd w:val="clear" w:color="auto" w:fill="FFFFFF"/>
        </w:rPr>
        <w:t xml:space="preserve"> 360 </w:t>
      </w:r>
      <w:proofErr w:type="spellStart"/>
      <w:r w:rsidRPr="00551593">
        <w:rPr>
          <w:shd w:val="clear" w:color="auto" w:fill="FFFFFF"/>
        </w:rPr>
        <w:t>degree</w:t>
      </w:r>
      <w:proofErr w:type="spellEnd"/>
      <w:r w:rsidRPr="00551593">
        <w:rPr>
          <w:shd w:val="clear" w:color="auto" w:fill="FFFFFF"/>
        </w:rPr>
        <w:t xml:space="preserve"> </w:t>
      </w:r>
      <w:proofErr w:type="spellStart"/>
      <w:r w:rsidRPr="00551593">
        <w:rPr>
          <w:shd w:val="clear" w:color="auto" w:fill="FFFFFF"/>
        </w:rPr>
        <w:t>scanning</w:t>
      </w:r>
      <w:proofErr w:type="spellEnd"/>
      <w:r w:rsidRPr="00551593">
        <w:rPr>
          <w:rStyle w:val="apple-converted-space"/>
          <w:szCs w:val="19"/>
          <w:shd w:val="clear" w:color="auto" w:fill="FFFFFF"/>
        </w:rPr>
        <w:t> </w:t>
      </w:r>
      <w:r w:rsidR="00551593" w:rsidRPr="00551593">
        <w:rPr>
          <w:rStyle w:val="apple-converted-space"/>
          <w:szCs w:val="19"/>
          <w:shd w:val="clear" w:color="auto" w:fill="FFFFFF"/>
        </w:rPr>
        <w:t xml:space="preserve">- </w:t>
      </w:r>
      <w:r w:rsidR="00551593" w:rsidRPr="00551593">
        <w:rPr>
          <w:shd w:val="clear" w:color="auto" w:fill="FFFFFF"/>
        </w:rPr>
        <w:t xml:space="preserve">for </w:t>
      </w:r>
      <w:proofErr w:type="spellStart"/>
      <w:r w:rsidR="00551593" w:rsidRPr="00551593">
        <w:rPr>
          <w:shd w:val="clear" w:color="auto" w:fill="FFFFFF"/>
        </w:rPr>
        <w:t>example</w:t>
      </w:r>
      <w:proofErr w:type="spellEnd"/>
      <w:r w:rsidR="00551593" w:rsidRPr="00551593">
        <w:rPr>
          <w:shd w:val="clear" w:color="auto" w:fill="FFFFFF"/>
        </w:rPr>
        <w:t xml:space="preserve"> body </w:t>
      </w:r>
      <w:proofErr w:type="spellStart"/>
      <w:r w:rsidR="00551593" w:rsidRPr="00551593">
        <w:rPr>
          <w:shd w:val="clear" w:color="auto" w:fill="FFFFFF"/>
        </w:rPr>
        <w:t>scanning</w:t>
      </w:r>
      <w:proofErr w:type="spellEnd"/>
      <w:r w:rsidR="00551593" w:rsidRPr="00551593">
        <w:rPr>
          <w:shd w:val="clear" w:color="auto" w:fill="FFFFFF"/>
        </w:rPr>
        <w:t xml:space="preserve"> for medical </w:t>
      </w:r>
      <w:proofErr w:type="spellStart"/>
      <w:r w:rsidR="00551593" w:rsidRPr="00551593">
        <w:rPr>
          <w:shd w:val="clear" w:color="auto" w:fill="FFFFFF"/>
        </w:rPr>
        <w:t>or</w:t>
      </w:r>
      <w:proofErr w:type="spellEnd"/>
      <w:r w:rsidR="00551593" w:rsidRPr="00551593">
        <w:rPr>
          <w:shd w:val="clear" w:color="auto" w:fill="FFFFFF"/>
        </w:rPr>
        <w:t xml:space="preserve"> </w:t>
      </w:r>
      <w:proofErr w:type="spellStart"/>
      <w:r w:rsidR="00551593" w:rsidRPr="00551593">
        <w:rPr>
          <w:shd w:val="clear" w:color="auto" w:fill="FFFFFF"/>
        </w:rPr>
        <w:t>Film</w:t>
      </w:r>
      <w:proofErr w:type="spellEnd"/>
      <w:r w:rsidR="00551593" w:rsidRPr="00551593">
        <w:rPr>
          <w:shd w:val="clear" w:color="auto" w:fill="FFFFFF"/>
        </w:rPr>
        <w:t xml:space="preserve"> entertainment industries</w:t>
      </w:r>
    </w:p>
    <w:p w:rsidR="00DD1C32" w:rsidRPr="00551593" w:rsidRDefault="00DD1C32" w:rsidP="00551593">
      <w:pPr>
        <w:pStyle w:val="Relatrio"/>
      </w:pPr>
      <w:proofErr w:type="spellStart"/>
      <w:r w:rsidRPr="00551593">
        <w:rPr>
          <w:shd w:val="clear" w:color="auto" w:fill="FFFFFF"/>
        </w:rPr>
        <w:t>Two</w:t>
      </w:r>
      <w:proofErr w:type="spellEnd"/>
      <w:r w:rsidRPr="00551593">
        <w:rPr>
          <w:shd w:val="clear" w:color="auto" w:fill="FFFFFF"/>
        </w:rPr>
        <w:t xml:space="preserve"> to </w:t>
      </w:r>
      <w:proofErr w:type="spellStart"/>
      <w:r w:rsidRPr="00551593">
        <w:rPr>
          <w:shd w:val="clear" w:color="auto" w:fill="FFFFFF"/>
        </w:rPr>
        <w:t>eight</w:t>
      </w:r>
      <w:proofErr w:type="spellEnd"/>
      <w:r w:rsidRPr="00551593">
        <w:rPr>
          <w:shd w:val="clear" w:color="auto" w:fill="FFFFFF"/>
        </w:rPr>
        <w:t xml:space="preserve"> </w:t>
      </w:r>
      <w:proofErr w:type="gramStart"/>
      <w:r w:rsidRPr="00551593">
        <w:rPr>
          <w:shd w:val="clear" w:color="auto" w:fill="FFFFFF"/>
        </w:rPr>
        <w:t>scanners</w:t>
      </w:r>
      <w:proofErr w:type="gramEnd"/>
      <w:r w:rsidRPr="00551593">
        <w:rPr>
          <w:shd w:val="clear" w:color="auto" w:fill="FFFFFF"/>
        </w:rPr>
        <w:t xml:space="preserve"> are </w:t>
      </w:r>
      <w:proofErr w:type="spellStart"/>
      <w:r w:rsidRPr="00551593">
        <w:rPr>
          <w:shd w:val="clear" w:color="auto" w:fill="FFFFFF"/>
        </w:rPr>
        <w:t>supported</w:t>
      </w:r>
      <w:proofErr w:type="spellEnd"/>
      <w:r w:rsidRPr="00551593">
        <w:rPr>
          <w:shd w:val="clear" w:color="auto" w:fill="FFFFFF"/>
        </w:rPr>
        <w:t xml:space="preserve"> in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system</w:t>
      </w:r>
      <w:proofErr w:type="spellEnd"/>
      <w:r w:rsidRPr="00551593">
        <w:rPr>
          <w:shd w:val="clear" w:color="auto" w:fill="FFFFFF"/>
        </w:rPr>
        <w:t>.</w:t>
      </w:r>
    </w:p>
    <w:p w:rsidR="00487F78" w:rsidRPr="00551593" w:rsidRDefault="00DD1C32" w:rsidP="00551593">
      <w:pPr>
        <w:pStyle w:val="Relatrio"/>
        <w:rPr>
          <w:shd w:val="clear" w:color="auto" w:fill="FFFFFF"/>
        </w:rPr>
      </w:pP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Mephisto</w:t>
      </w:r>
      <w:proofErr w:type="spellEnd"/>
      <w:r w:rsidRPr="00551593">
        <w:rPr>
          <w:shd w:val="clear" w:color="auto" w:fill="FFFFFF"/>
        </w:rPr>
        <w:t xml:space="preserve"> Body </w:t>
      </w:r>
      <w:proofErr w:type="gramStart"/>
      <w:r w:rsidRPr="00551593">
        <w:rPr>
          <w:shd w:val="clear" w:color="auto" w:fill="FFFFFF"/>
        </w:rPr>
        <w:t>scanner</w:t>
      </w:r>
      <w:proofErr w:type="gramEnd"/>
      <w:r w:rsidRPr="00551593">
        <w:rPr>
          <w:shd w:val="clear" w:color="auto" w:fill="FFFFFF"/>
        </w:rPr>
        <w:t xml:space="preserve"> </w:t>
      </w:r>
      <w:proofErr w:type="spellStart"/>
      <w:r w:rsidRPr="00551593">
        <w:rPr>
          <w:shd w:val="clear" w:color="auto" w:fill="FFFFFF"/>
        </w:rPr>
        <w:t>will</w:t>
      </w:r>
      <w:proofErr w:type="spellEnd"/>
      <w:r w:rsidRPr="00551593">
        <w:rPr>
          <w:shd w:val="clear" w:color="auto" w:fill="FFFFFF"/>
        </w:rPr>
        <w:t xml:space="preserve"> </w:t>
      </w:r>
      <w:proofErr w:type="spellStart"/>
      <w:r w:rsidRPr="00551593">
        <w:rPr>
          <w:shd w:val="clear" w:color="auto" w:fill="FFFFFF"/>
        </w:rPr>
        <w:t>perform</w:t>
      </w:r>
      <w:proofErr w:type="spellEnd"/>
      <w:r w:rsidRPr="00551593">
        <w:rPr>
          <w:shd w:val="clear" w:color="auto" w:fill="FFFFFF"/>
        </w:rPr>
        <w:t xml:space="preserve"> </w:t>
      </w:r>
      <w:proofErr w:type="spellStart"/>
      <w:r w:rsidRPr="00551593">
        <w:rPr>
          <w:shd w:val="clear" w:color="auto" w:fill="FFFFFF"/>
        </w:rPr>
        <w:t>each</w:t>
      </w:r>
      <w:proofErr w:type="spellEnd"/>
      <w:r w:rsidRPr="00551593">
        <w:rPr>
          <w:shd w:val="clear" w:color="auto" w:fill="FFFFFF"/>
        </w:rPr>
        <w:t xml:space="preserve"> scan </w:t>
      </w:r>
      <w:proofErr w:type="spellStart"/>
      <w:r w:rsidRPr="00551593">
        <w:rPr>
          <w:shd w:val="clear" w:color="auto" w:fill="FFFFFF"/>
        </w:rPr>
        <w:t>at</w:t>
      </w:r>
      <w:proofErr w:type="spellEnd"/>
      <w:r w:rsidRPr="00551593">
        <w:rPr>
          <w:shd w:val="clear" w:color="auto" w:fill="FFFFFF"/>
        </w:rPr>
        <w:t xml:space="preserve"> a speed </w:t>
      </w:r>
      <w:proofErr w:type="spellStart"/>
      <w:r w:rsidRPr="00551593">
        <w:rPr>
          <w:shd w:val="clear" w:color="auto" w:fill="FFFFFF"/>
        </w:rPr>
        <w:t>of</w:t>
      </w:r>
      <w:proofErr w:type="spellEnd"/>
      <w:r w:rsidRPr="00551593">
        <w:rPr>
          <w:shd w:val="clear" w:color="auto" w:fill="FFFFFF"/>
        </w:rPr>
        <w:t xml:space="preserve"> 0,24 </w:t>
      </w:r>
      <w:proofErr w:type="spellStart"/>
      <w:r w:rsidRPr="00551593">
        <w:rPr>
          <w:shd w:val="clear" w:color="auto" w:fill="FFFFFF"/>
        </w:rPr>
        <w:t>sec</w:t>
      </w:r>
      <w:proofErr w:type="spellEnd"/>
      <w:r w:rsidRPr="00551593">
        <w:rPr>
          <w:shd w:val="clear" w:color="auto" w:fill="FFFFFF"/>
        </w:rPr>
        <w:t xml:space="preserve">, </w:t>
      </w:r>
      <w:proofErr w:type="spellStart"/>
      <w:r w:rsidRPr="00551593">
        <w:rPr>
          <w:shd w:val="clear" w:color="auto" w:fill="FFFFFF"/>
        </w:rPr>
        <w:t>totalling</w:t>
      </w:r>
      <w:proofErr w:type="spellEnd"/>
      <w:r w:rsidRPr="00551593">
        <w:rPr>
          <w:shd w:val="clear" w:color="auto" w:fill="FFFFFF"/>
        </w:rPr>
        <w:t xml:space="preserve"> a </w:t>
      </w:r>
      <w:proofErr w:type="spellStart"/>
      <w:r w:rsidRPr="00551593">
        <w:rPr>
          <w:shd w:val="clear" w:color="auto" w:fill="FFFFFF"/>
        </w:rPr>
        <w:t>full</w:t>
      </w:r>
      <w:proofErr w:type="spellEnd"/>
      <w:r w:rsidRPr="00551593">
        <w:rPr>
          <w:shd w:val="clear" w:color="auto" w:fill="FFFFFF"/>
        </w:rPr>
        <w:t>   </w:t>
      </w:r>
      <w:proofErr w:type="spellStart"/>
      <w:r w:rsidRPr="00551593">
        <w:rPr>
          <w:shd w:val="clear" w:color="auto" w:fill="FFFFFF"/>
        </w:rPr>
        <w:t>at</w:t>
      </w:r>
      <w:proofErr w:type="spellEnd"/>
      <w:r w:rsidRPr="00551593">
        <w:rPr>
          <w:shd w:val="clear" w:color="auto" w:fill="FFFFFF"/>
        </w:rPr>
        <w:t xml:space="preserve"> 1-2 </w:t>
      </w:r>
      <w:proofErr w:type="spellStart"/>
      <w:r w:rsidRPr="00551593">
        <w:rPr>
          <w:shd w:val="clear" w:color="auto" w:fill="FFFFFF"/>
        </w:rPr>
        <w:t>sec's</w:t>
      </w:r>
      <w:proofErr w:type="spellEnd"/>
      <w:r w:rsidRPr="00551593">
        <w:rPr>
          <w:shd w:val="clear" w:color="auto" w:fill="FFFFFF"/>
        </w:rPr>
        <w:t xml:space="preserve"> </w:t>
      </w:r>
      <w:proofErr w:type="spellStart"/>
      <w:r w:rsidRPr="00551593">
        <w:rPr>
          <w:shd w:val="clear" w:color="auto" w:fill="FFFFFF"/>
        </w:rPr>
        <w:t>depending</w:t>
      </w:r>
      <w:proofErr w:type="spellEnd"/>
      <w:r w:rsidRPr="00551593">
        <w:rPr>
          <w:shd w:val="clear" w:color="auto" w:fill="FFFFFF"/>
        </w:rPr>
        <w:t xml:space="preserve"> </w:t>
      </w:r>
      <w:proofErr w:type="spellStart"/>
      <w:r w:rsidRPr="00551593">
        <w:rPr>
          <w:shd w:val="clear" w:color="auto" w:fill="FFFFFF"/>
        </w:rPr>
        <w:t>on</w:t>
      </w:r>
      <w:proofErr w:type="spellEnd"/>
      <w:r w:rsidRPr="00551593">
        <w:rPr>
          <w:shd w:val="clear" w:color="auto" w:fill="FFFFFF"/>
        </w:rPr>
        <w:t xml:space="preserve">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settings</w:t>
      </w:r>
      <w:proofErr w:type="spellEnd"/>
      <w:r w:rsidRPr="00551593">
        <w:rPr>
          <w:shd w:val="clear" w:color="auto" w:fill="FFFFFF"/>
        </w:rPr>
        <w:t>.</w:t>
      </w:r>
    </w:p>
    <w:p w:rsidR="00551593" w:rsidRPr="00551593" w:rsidRDefault="00551593" w:rsidP="00551593">
      <w:pPr>
        <w:pStyle w:val="Relatrio"/>
        <w:rPr>
          <w:shd w:val="clear" w:color="auto" w:fill="FFFFFF"/>
        </w:rPr>
      </w:pPr>
      <w:r w:rsidRPr="00551593">
        <w:rPr>
          <w:szCs w:val="20"/>
          <w:shd w:val="clear" w:color="auto" w:fill="FFFFFF"/>
        </w:rPr>
        <w:t xml:space="preserve">For a body </w:t>
      </w:r>
      <w:proofErr w:type="spellStart"/>
      <w:proofErr w:type="gramStart"/>
      <w:r w:rsidRPr="00551593">
        <w:rPr>
          <w:szCs w:val="20"/>
          <w:shd w:val="clear" w:color="auto" w:fill="FFFFFF"/>
        </w:rPr>
        <w:t>scanning</w:t>
      </w:r>
      <w:proofErr w:type="spellEnd"/>
      <w:proofErr w:type="gramEnd"/>
      <w:r w:rsidRPr="00551593">
        <w:rPr>
          <w:szCs w:val="20"/>
          <w:shd w:val="clear" w:color="auto" w:fill="FFFFFF"/>
        </w:rPr>
        <w:t xml:space="preserve"> </w:t>
      </w:r>
      <w:proofErr w:type="spellStart"/>
      <w:r w:rsidRPr="00551593">
        <w:rPr>
          <w:szCs w:val="20"/>
          <w:shd w:val="clear" w:color="auto" w:fill="FFFFFF"/>
        </w:rPr>
        <w:t>application</w:t>
      </w:r>
      <w:proofErr w:type="spellEnd"/>
      <w:r w:rsidRPr="00551593">
        <w:rPr>
          <w:szCs w:val="20"/>
          <w:shd w:val="clear" w:color="auto" w:fill="FFFFFF"/>
        </w:rPr>
        <w:t xml:space="preserve"> short-</w:t>
      </w:r>
      <w:proofErr w:type="spellStart"/>
      <w:r w:rsidRPr="00551593">
        <w:rPr>
          <w:szCs w:val="20"/>
          <w:shd w:val="clear" w:color="auto" w:fill="FFFFFF"/>
        </w:rPr>
        <w:t>throw</w:t>
      </w:r>
      <w:proofErr w:type="spellEnd"/>
      <w:r w:rsidRPr="00551593">
        <w:rPr>
          <w:szCs w:val="20"/>
          <w:shd w:val="clear" w:color="auto" w:fill="FFFFFF"/>
        </w:rPr>
        <w:t xml:space="preserve"> </w:t>
      </w:r>
      <w:proofErr w:type="spellStart"/>
      <w:r w:rsidRPr="00551593">
        <w:rPr>
          <w:szCs w:val="20"/>
          <w:shd w:val="clear" w:color="auto" w:fill="FFFFFF"/>
        </w:rPr>
        <w:t>projectors</w:t>
      </w:r>
      <w:proofErr w:type="spellEnd"/>
      <w:r w:rsidRPr="00551593">
        <w:rPr>
          <w:szCs w:val="20"/>
          <w:shd w:val="clear" w:color="auto" w:fill="FFFFFF"/>
        </w:rPr>
        <w:t xml:space="preserve"> </w:t>
      </w:r>
      <w:proofErr w:type="spellStart"/>
      <w:r w:rsidRPr="00551593">
        <w:rPr>
          <w:szCs w:val="20"/>
          <w:shd w:val="clear" w:color="auto" w:fill="FFFFFF"/>
        </w:rPr>
        <w:t>could</w:t>
      </w:r>
      <w:proofErr w:type="spellEnd"/>
      <w:r w:rsidRPr="00551593">
        <w:rPr>
          <w:szCs w:val="20"/>
          <w:shd w:val="clear" w:color="auto" w:fill="FFFFFF"/>
        </w:rPr>
        <w:t xml:space="preserve"> </w:t>
      </w:r>
      <w:proofErr w:type="spellStart"/>
      <w:r w:rsidRPr="00551593">
        <w:rPr>
          <w:szCs w:val="20"/>
          <w:shd w:val="clear" w:color="auto" w:fill="FFFFFF"/>
        </w:rPr>
        <w:t>be</w:t>
      </w:r>
      <w:proofErr w:type="spellEnd"/>
      <w:r w:rsidRPr="00551593">
        <w:rPr>
          <w:szCs w:val="20"/>
          <w:shd w:val="clear" w:color="auto" w:fill="FFFFFF"/>
        </w:rPr>
        <w:t xml:space="preserve"> </w:t>
      </w:r>
      <w:proofErr w:type="spellStart"/>
      <w:r w:rsidRPr="00551593">
        <w:rPr>
          <w:szCs w:val="20"/>
          <w:shd w:val="clear" w:color="auto" w:fill="FFFFFF"/>
        </w:rPr>
        <w:t>used</w:t>
      </w:r>
      <w:proofErr w:type="spellEnd"/>
      <w:r w:rsidRPr="00551593">
        <w:rPr>
          <w:szCs w:val="20"/>
          <w:shd w:val="clear" w:color="auto" w:fill="FFFFFF"/>
        </w:rPr>
        <w:t xml:space="preserve">, </w:t>
      </w:r>
      <w:proofErr w:type="spellStart"/>
      <w:r w:rsidRPr="00551593">
        <w:rPr>
          <w:szCs w:val="20"/>
          <w:shd w:val="clear" w:color="auto" w:fill="FFFFFF"/>
        </w:rPr>
        <w:t>therefore</w:t>
      </w:r>
      <w:proofErr w:type="spellEnd"/>
      <w:r w:rsidRPr="00551593">
        <w:rPr>
          <w:szCs w:val="20"/>
          <w:shd w:val="clear" w:color="auto" w:fill="FFFFFF"/>
        </w:rPr>
        <w:t xml:space="preserve"> </w:t>
      </w:r>
      <w:proofErr w:type="spellStart"/>
      <w:r w:rsidRPr="00551593">
        <w:rPr>
          <w:szCs w:val="20"/>
          <w:shd w:val="clear" w:color="auto" w:fill="FFFFFF"/>
        </w:rPr>
        <w:t>reducing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space</w:t>
      </w:r>
      <w:proofErr w:type="spellEnd"/>
      <w:r w:rsidRPr="00551593">
        <w:rPr>
          <w:szCs w:val="20"/>
          <w:shd w:val="clear" w:color="auto" w:fill="FFFFFF"/>
        </w:rPr>
        <w:t xml:space="preserve"> </w:t>
      </w:r>
      <w:proofErr w:type="spellStart"/>
      <w:r w:rsidRPr="00551593">
        <w:rPr>
          <w:szCs w:val="20"/>
          <w:shd w:val="clear" w:color="auto" w:fill="FFFFFF"/>
        </w:rPr>
        <w:t>needed</w:t>
      </w:r>
      <w:proofErr w:type="spellEnd"/>
      <w:r w:rsidRPr="00551593">
        <w:rPr>
          <w:szCs w:val="20"/>
          <w:shd w:val="clear" w:color="auto" w:fill="FFFFFF"/>
        </w:rPr>
        <w:t xml:space="preserve"> to </w:t>
      </w:r>
      <w:proofErr w:type="spellStart"/>
      <w:r w:rsidRPr="00551593">
        <w:rPr>
          <w:szCs w:val="20"/>
          <w:shd w:val="clear" w:color="auto" w:fill="FFFFFF"/>
        </w:rPr>
        <w:t>rig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system</w:t>
      </w:r>
      <w:proofErr w:type="spellEnd"/>
      <w:r w:rsidRPr="00551593">
        <w:rPr>
          <w:szCs w:val="20"/>
          <w:shd w:val="clear" w:color="auto" w:fill="FFFFFF"/>
        </w:rPr>
        <w:t>.</w:t>
      </w:r>
    </w:p>
    <w:p w:rsidR="00DD1C32" w:rsidRDefault="00DD1C32" w:rsidP="00CB53D7">
      <w:pPr>
        <w:pStyle w:val="Relatrio"/>
      </w:pPr>
    </w:p>
    <w:p w:rsidR="00487F78" w:rsidRDefault="003D3136" w:rsidP="00CB53D7">
      <w:pPr>
        <w:pStyle w:val="Relatrio"/>
      </w:pPr>
      <w:hyperlink r:id="rId35" w:history="1">
        <w:r w:rsidR="00487F78">
          <w:rPr>
            <w:rStyle w:val="Hiperligao"/>
          </w:rPr>
          <w:t>http://www.space-vision.jp/EP-Body_Scanner.html</w:t>
        </w:r>
      </w:hyperlink>
    </w:p>
    <w:p w:rsidR="004A1526" w:rsidRDefault="004A1526" w:rsidP="00CB53D7">
      <w:pPr>
        <w:pStyle w:val="Relatrio"/>
      </w:pPr>
      <w:r>
        <w:rPr>
          <w:noProof/>
          <w:lang w:eastAsia="pt-PT"/>
        </w:rPr>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6"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Default="004A1526" w:rsidP="00CB53D7">
      <w:pPr>
        <w:pStyle w:val="Relatrio"/>
      </w:pPr>
      <w:proofErr w:type="spellStart"/>
      <w:r w:rsidRPr="004A1526">
        <w:t>The</w:t>
      </w:r>
      <w:proofErr w:type="spellEnd"/>
      <w:r w:rsidRPr="004A1526">
        <w:t xml:space="preserve"> </w:t>
      </w:r>
      <w:proofErr w:type="spellStart"/>
      <w:r w:rsidRPr="004A1526">
        <w:t>Cartesia</w:t>
      </w:r>
      <w:proofErr w:type="spellEnd"/>
      <w:r w:rsidRPr="004A1526">
        <w:t xml:space="preserve"> Series </w:t>
      </w:r>
      <w:proofErr w:type="spellStart"/>
      <w:r w:rsidRPr="004A1526">
        <w:t>Portable</w:t>
      </w:r>
      <w:proofErr w:type="spellEnd"/>
      <w:r w:rsidRPr="004A1526">
        <w:t xml:space="preserve"> 3D Body Scanner </w:t>
      </w:r>
      <w:proofErr w:type="spellStart"/>
      <w:r w:rsidRPr="004A1526">
        <w:t>is</w:t>
      </w:r>
      <w:proofErr w:type="spellEnd"/>
      <w:r w:rsidRPr="004A1526">
        <w:t xml:space="preserve"> </w:t>
      </w:r>
      <w:proofErr w:type="spellStart"/>
      <w:r w:rsidRPr="004A1526">
        <w:t>the</w:t>
      </w:r>
      <w:proofErr w:type="spellEnd"/>
      <w:r w:rsidRPr="004A1526">
        <w:t xml:space="preserve"> </w:t>
      </w:r>
      <w:proofErr w:type="spellStart"/>
      <w:r w:rsidRPr="004A1526">
        <w:t>world's</w:t>
      </w:r>
      <w:proofErr w:type="spellEnd"/>
      <w:r w:rsidRPr="004A1526">
        <w:t xml:space="preserve"> </w:t>
      </w:r>
      <w:proofErr w:type="spellStart"/>
      <w:r w:rsidRPr="004A1526">
        <w:t>first</w:t>
      </w:r>
      <w:proofErr w:type="spellEnd"/>
      <w:r w:rsidRPr="004A1526">
        <w:t xml:space="preserve"> </w:t>
      </w:r>
      <w:proofErr w:type="spellStart"/>
      <w:r w:rsidRPr="004A1526">
        <w:t>portable</w:t>
      </w:r>
      <w:proofErr w:type="spellEnd"/>
      <w:r w:rsidRPr="004A1526">
        <w:t xml:space="preserve"> body </w:t>
      </w:r>
      <w:proofErr w:type="gramStart"/>
      <w:r w:rsidRPr="004A1526">
        <w:t>scanner</w:t>
      </w:r>
      <w:proofErr w:type="gramEnd"/>
      <w:r w:rsidRPr="004A1526">
        <w:t>.</w:t>
      </w:r>
    </w:p>
    <w:p w:rsidR="004A1526" w:rsidRDefault="004A1526" w:rsidP="00CB53D7">
      <w:pPr>
        <w:pStyle w:val="Relatrio"/>
      </w:pPr>
      <w:proofErr w:type="gramStart"/>
      <w:r w:rsidRPr="004A1526">
        <w:t>nine</w:t>
      </w:r>
      <w:proofErr w:type="gramEnd"/>
      <w:r w:rsidRPr="004A1526">
        <w:t xml:space="preserve"> </w:t>
      </w:r>
      <w:proofErr w:type="spellStart"/>
      <w:r w:rsidRPr="004A1526">
        <w:t>cameras</w:t>
      </w:r>
      <w:proofErr w:type="spellEnd"/>
      <w:r w:rsidRPr="004A1526">
        <w:t xml:space="preserve"> </w:t>
      </w:r>
      <w:proofErr w:type="spellStart"/>
      <w:r w:rsidRPr="004A1526">
        <w:t>mounted</w:t>
      </w:r>
      <w:proofErr w:type="spellEnd"/>
      <w:r w:rsidRPr="004A1526">
        <w:t xml:space="preserve"> </w:t>
      </w:r>
      <w:proofErr w:type="spellStart"/>
      <w:r w:rsidRPr="004A1526">
        <w:t>onto</w:t>
      </w:r>
      <w:proofErr w:type="spellEnd"/>
      <w:r w:rsidRPr="004A1526">
        <w:t xml:space="preserve"> </w:t>
      </w:r>
      <w:proofErr w:type="spellStart"/>
      <w:r w:rsidRPr="004A1526">
        <w:t>three</w:t>
      </w:r>
      <w:proofErr w:type="spellEnd"/>
      <w:r w:rsidRPr="004A1526">
        <w:t xml:space="preserve"> </w:t>
      </w:r>
      <w:proofErr w:type="spellStart"/>
      <w:r w:rsidRPr="004A1526">
        <w:t>separate</w:t>
      </w:r>
      <w:proofErr w:type="spellEnd"/>
      <w:r w:rsidRPr="004A1526">
        <w:t xml:space="preserve"> </w:t>
      </w:r>
      <w:proofErr w:type="spellStart"/>
      <w:r w:rsidRPr="004A1526">
        <w:t>towers</w:t>
      </w:r>
      <w:proofErr w:type="spellEnd"/>
      <w:r w:rsidRPr="004A1526">
        <w:t>.</w:t>
      </w:r>
    </w:p>
    <w:p w:rsidR="004A1526" w:rsidRDefault="004A1526" w:rsidP="00CB53D7">
      <w:pPr>
        <w:pStyle w:val="Relatrio"/>
      </w:pPr>
      <w:proofErr w:type="spellStart"/>
      <w:r>
        <w:t>T</w:t>
      </w:r>
      <w:r w:rsidRPr="004A1526">
        <w:t>he</w:t>
      </w:r>
      <w:proofErr w:type="spellEnd"/>
      <w:r w:rsidRPr="004A1526">
        <w:t xml:space="preserve"> </w:t>
      </w:r>
      <w:proofErr w:type="gramStart"/>
      <w:r w:rsidRPr="004A1526">
        <w:t>scanner</w:t>
      </w:r>
      <w:proofErr w:type="gramEnd"/>
      <w:r w:rsidRPr="004A1526">
        <w:t xml:space="preserve"> </w:t>
      </w:r>
      <w:proofErr w:type="spellStart"/>
      <w:r w:rsidRPr="004A1526">
        <w:t>photographs</w:t>
      </w:r>
      <w:proofErr w:type="spellEnd"/>
      <w:r w:rsidRPr="004A1526">
        <w:t xml:space="preserve"> </w:t>
      </w:r>
      <w:proofErr w:type="spellStart"/>
      <w:r w:rsidRPr="004A1526">
        <w:t>the</w:t>
      </w:r>
      <w:proofErr w:type="spellEnd"/>
      <w:r w:rsidRPr="004A1526">
        <w:t xml:space="preserve"> </w:t>
      </w:r>
      <w:proofErr w:type="spellStart"/>
      <w:r w:rsidRPr="004A1526">
        <w:t>subject</w:t>
      </w:r>
      <w:proofErr w:type="spellEnd"/>
      <w:r w:rsidRPr="004A1526">
        <w:t xml:space="preserve"> </w:t>
      </w:r>
      <w:proofErr w:type="spellStart"/>
      <w:r w:rsidRPr="004A1526">
        <w:t>image</w:t>
      </w:r>
      <w:proofErr w:type="spellEnd"/>
      <w:r w:rsidRPr="004A1526">
        <w:t xml:space="preserve"> </w:t>
      </w:r>
      <w:proofErr w:type="spellStart"/>
      <w:r w:rsidRPr="004A1526">
        <w:t>within</w:t>
      </w:r>
      <w:proofErr w:type="spellEnd"/>
      <w:r w:rsidRPr="004A1526">
        <w:t xml:space="preserve"> 2.0 </w:t>
      </w:r>
      <w:proofErr w:type="spellStart"/>
      <w:r w:rsidRPr="004A1526">
        <w:t>seconds</w:t>
      </w:r>
      <w:proofErr w:type="spellEnd"/>
    </w:p>
    <w:p w:rsidR="004A1526" w:rsidRDefault="004A1526" w:rsidP="00CB53D7">
      <w:pPr>
        <w:pStyle w:val="Relatrio"/>
      </w:pPr>
      <w:proofErr w:type="spellStart"/>
      <w:r w:rsidRPr="004A1526">
        <w:t>Measurements</w:t>
      </w:r>
      <w:proofErr w:type="spellEnd"/>
      <w:r w:rsidRPr="004A1526">
        <w:t xml:space="preserve"> can </w:t>
      </w:r>
      <w:proofErr w:type="spellStart"/>
      <w:r w:rsidRPr="004A1526">
        <w:t>be</w:t>
      </w:r>
      <w:proofErr w:type="spellEnd"/>
      <w:r w:rsidRPr="004A1526">
        <w:t xml:space="preserve"> </w:t>
      </w:r>
      <w:proofErr w:type="spellStart"/>
      <w:r w:rsidRPr="004A1526">
        <w:t>made</w:t>
      </w:r>
      <w:proofErr w:type="spellEnd"/>
      <w:r w:rsidRPr="004A1526">
        <w:t xml:space="preserve"> </w:t>
      </w:r>
      <w:proofErr w:type="spellStart"/>
      <w:r w:rsidRPr="004A1526">
        <w:t>up</w:t>
      </w:r>
      <w:proofErr w:type="spellEnd"/>
      <w:r w:rsidRPr="004A1526">
        <w:t xml:space="preserve"> to 1 </w:t>
      </w:r>
      <w:proofErr w:type="spellStart"/>
      <w:r w:rsidRPr="004A1526">
        <w:t>million</w:t>
      </w:r>
      <w:proofErr w:type="spellEnd"/>
      <w:r w:rsidRPr="004A1526">
        <w:t xml:space="preserve"> </w:t>
      </w:r>
      <w:proofErr w:type="spellStart"/>
      <w:r w:rsidRPr="004A1526">
        <w:t>points</w:t>
      </w:r>
      <w:proofErr w:type="spellEnd"/>
      <w:r w:rsidRPr="004A1526">
        <w:t xml:space="preserve"> </w:t>
      </w:r>
      <w:proofErr w:type="spellStart"/>
      <w:r w:rsidRPr="004A1526">
        <w:t>or</w:t>
      </w:r>
      <w:proofErr w:type="spellEnd"/>
      <w:r w:rsidRPr="004A1526">
        <w:t xml:space="preserve"> more </w:t>
      </w:r>
      <w:proofErr w:type="spellStart"/>
      <w:r w:rsidRPr="004A1526">
        <w:t>so</w:t>
      </w:r>
      <w:proofErr w:type="spellEnd"/>
      <w:r w:rsidRPr="004A1526">
        <w:t xml:space="preserve"> </w:t>
      </w:r>
      <w:proofErr w:type="spellStart"/>
      <w:r w:rsidRPr="004A1526">
        <w:t>that</w:t>
      </w:r>
      <w:proofErr w:type="spellEnd"/>
      <w:r w:rsidRPr="004A1526">
        <w:t xml:space="preserve"> </w:t>
      </w:r>
      <w:proofErr w:type="spellStart"/>
      <w:r w:rsidRPr="004A1526">
        <w:t>the</w:t>
      </w:r>
      <w:proofErr w:type="spellEnd"/>
      <w:r w:rsidRPr="004A1526">
        <w:t xml:space="preserve"> </w:t>
      </w:r>
      <w:proofErr w:type="spellStart"/>
      <w:r w:rsidRPr="004A1526">
        <w:t>average</w:t>
      </w:r>
      <w:proofErr w:type="spellEnd"/>
      <w:r w:rsidRPr="004A1526">
        <w:t xml:space="preserve"> </w:t>
      </w:r>
      <w:proofErr w:type="spellStart"/>
      <w:r w:rsidRPr="004A1526">
        <w:t>margin</w:t>
      </w:r>
      <w:proofErr w:type="spellEnd"/>
      <w:r w:rsidRPr="004A1526">
        <w:t xml:space="preserve"> </w:t>
      </w:r>
      <w:proofErr w:type="spellStart"/>
      <w:r w:rsidRPr="004A1526">
        <w:t>of</w:t>
      </w:r>
      <w:proofErr w:type="spellEnd"/>
      <w:r w:rsidRPr="004A1526">
        <w:t xml:space="preserve"> error </w:t>
      </w:r>
      <w:proofErr w:type="spellStart"/>
      <w:r w:rsidRPr="004A1526">
        <w:t>is</w:t>
      </w:r>
      <w:proofErr w:type="spellEnd"/>
      <w:r w:rsidRPr="004A1526">
        <w:t xml:space="preserve"> 3 mm </w:t>
      </w:r>
      <w:proofErr w:type="spellStart"/>
      <w:r w:rsidRPr="004A1526">
        <w:t>or</w:t>
      </w:r>
      <w:proofErr w:type="spellEnd"/>
      <w:r w:rsidRPr="004A1526">
        <w:t xml:space="preserve"> </w:t>
      </w:r>
      <w:proofErr w:type="spellStart"/>
      <w:r w:rsidRPr="004A1526">
        <w:t>less</w:t>
      </w:r>
      <w:proofErr w:type="spellEnd"/>
      <w:r w:rsidRPr="004A1526">
        <w:t>.</w:t>
      </w:r>
    </w:p>
    <w:p w:rsidR="004A1526" w:rsidRDefault="004A1526" w:rsidP="00CB53D7">
      <w:pPr>
        <w:pStyle w:val="Relatrio"/>
      </w:pPr>
      <w:proofErr w:type="spellStart"/>
      <w:proofErr w:type="gramStart"/>
      <w:r w:rsidRPr="004A1526">
        <w:t>the</w:t>
      </w:r>
      <w:proofErr w:type="spellEnd"/>
      <w:proofErr w:type="gramEnd"/>
      <w:r w:rsidRPr="004A1526">
        <w:t xml:space="preserve"> light </w:t>
      </w:r>
      <w:proofErr w:type="spellStart"/>
      <w:r w:rsidRPr="004A1526">
        <w:t>source</w:t>
      </w:r>
      <w:proofErr w:type="spellEnd"/>
      <w:r w:rsidRPr="004A1526">
        <w:t xml:space="preserve"> utilizes a laser</w:t>
      </w:r>
    </w:p>
    <w:p w:rsidR="00487F78" w:rsidRDefault="00487F78"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87F78" w:rsidRDefault="003D3136" w:rsidP="00CB53D7">
      <w:pPr>
        <w:pStyle w:val="Relatrio"/>
      </w:pPr>
      <w:hyperlink r:id="rId37" w:history="1">
        <w:r w:rsidR="00487F78">
          <w:rPr>
            <w:rStyle w:val="Hiperligao"/>
          </w:rPr>
          <w:t>http://tc2.com/index_3dbodyscan.html</w:t>
        </w:r>
      </w:hyperlink>
    </w:p>
    <w:p w:rsidR="004A1526" w:rsidRDefault="004A1526" w:rsidP="00CB53D7">
      <w:pPr>
        <w:pStyle w:val="Relatrio"/>
      </w:pPr>
      <w:r>
        <w:rPr>
          <w:noProof/>
          <w:lang w:eastAsia="pt-PT"/>
        </w:rPr>
        <w:lastRenderedPageBreak/>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t>16Kinects (4angulos, 4 alturas)</w:t>
      </w:r>
    </w:p>
    <w:p w:rsidR="004A1526" w:rsidRDefault="004A1526" w:rsidP="004A1526">
      <w:pPr>
        <w:pStyle w:val="Relatrio"/>
      </w:pPr>
      <w:proofErr w:type="spellStart"/>
      <w:r>
        <w:t>Health</w:t>
      </w:r>
      <w:proofErr w:type="spellEnd"/>
      <w:r>
        <w:t xml:space="preserve">/medical </w:t>
      </w:r>
      <w:proofErr w:type="spellStart"/>
      <w:r>
        <w:t>and</w:t>
      </w:r>
      <w:proofErr w:type="spellEnd"/>
      <w:r>
        <w:t xml:space="preserve"> </w:t>
      </w:r>
      <w:proofErr w:type="gramStart"/>
      <w:r>
        <w:t>fitness</w:t>
      </w:r>
      <w:proofErr w:type="gramEnd"/>
      <w:r>
        <w:t xml:space="preserve"> management; Body </w:t>
      </w:r>
      <w:proofErr w:type="spellStart"/>
      <w:r>
        <w:t>shape</w:t>
      </w:r>
      <w:proofErr w:type="spellEnd"/>
      <w:r>
        <w:t xml:space="preserve"> </w:t>
      </w:r>
      <w:proofErr w:type="spellStart"/>
      <w:r>
        <w:t>analysis</w:t>
      </w:r>
      <w:proofErr w:type="spellEnd"/>
      <w:r>
        <w:t xml:space="preserve">; </w:t>
      </w:r>
      <w:proofErr w:type="spellStart"/>
      <w:r>
        <w:t>Sizing</w:t>
      </w:r>
      <w:proofErr w:type="spellEnd"/>
      <w:r>
        <w:t xml:space="preserve"> </w:t>
      </w:r>
      <w:proofErr w:type="spellStart"/>
      <w:r>
        <w:t>surveys</w:t>
      </w:r>
      <w:proofErr w:type="spellEnd"/>
      <w:r>
        <w:t xml:space="preserve">; 3D </w:t>
      </w:r>
      <w:proofErr w:type="spellStart"/>
      <w:r>
        <w:t>product</w:t>
      </w:r>
      <w:proofErr w:type="spellEnd"/>
      <w:r>
        <w:t xml:space="preserve"> </w:t>
      </w:r>
      <w:proofErr w:type="spellStart"/>
      <w:r>
        <w:t>development</w:t>
      </w:r>
      <w:proofErr w:type="spellEnd"/>
      <w:r>
        <w:t xml:space="preserve"> for </w:t>
      </w:r>
      <w:proofErr w:type="spellStart"/>
      <w:r>
        <w:t>apparel</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Made</w:t>
      </w:r>
      <w:proofErr w:type="spellEnd"/>
      <w:r>
        <w:t>-to-</w:t>
      </w:r>
      <w:proofErr w:type="spellStart"/>
      <w:r>
        <w:t>measure</w:t>
      </w:r>
      <w:proofErr w:type="spellEnd"/>
      <w:r>
        <w:t xml:space="preserve"> </w:t>
      </w:r>
      <w:proofErr w:type="spellStart"/>
      <w:r>
        <w:t>clothing</w:t>
      </w:r>
      <w:proofErr w:type="spellEnd"/>
      <w:r>
        <w:t xml:space="preserve">; </w:t>
      </w:r>
      <w:proofErr w:type="spellStart"/>
      <w:r>
        <w:t>Clothing</w:t>
      </w:r>
      <w:proofErr w:type="spellEnd"/>
      <w:r>
        <w:t xml:space="preserve"> </w:t>
      </w:r>
      <w:proofErr w:type="spellStart"/>
      <w:r>
        <w:t>size</w:t>
      </w:r>
      <w:proofErr w:type="spellEnd"/>
      <w:r>
        <w:t xml:space="preserve"> </w:t>
      </w:r>
      <w:proofErr w:type="spellStart"/>
      <w:r>
        <w:t>and</w:t>
      </w:r>
      <w:proofErr w:type="spellEnd"/>
      <w:r>
        <w:t xml:space="preserve"> </w:t>
      </w:r>
      <w:proofErr w:type="spellStart"/>
      <w:r>
        <w:t>style</w:t>
      </w:r>
      <w:proofErr w:type="spellEnd"/>
      <w:r>
        <w:t xml:space="preserve"> </w:t>
      </w:r>
      <w:proofErr w:type="spellStart"/>
      <w:r>
        <w:t>recommendation</w:t>
      </w:r>
      <w:proofErr w:type="spellEnd"/>
      <w:r>
        <w:t xml:space="preserve">; Virtual </w:t>
      </w:r>
      <w:proofErr w:type="spellStart"/>
      <w:r>
        <w:t>Fashion</w:t>
      </w:r>
      <w:proofErr w:type="spellEnd"/>
    </w:p>
    <w:p w:rsidR="004A1526" w:rsidRDefault="004A1526" w:rsidP="004A1526">
      <w:pPr>
        <w:pStyle w:val="Relatrio"/>
      </w:pPr>
      <w:r>
        <w:t>Precisão 3mm</w:t>
      </w:r>
    </w:p>
    <w:p w:rsidR="00983EB1" w:rsidRDefault="00983EB1" w:rsidP="004A1526">
      <w:pPr>
        <w:pStyle w:val="Relatrio"/>
      </w:pPr>
      <w:r>
        <w:t>Duração 7seg</w:t>
      </w:r>
    </w:p>
    <w:p w:rsidR="00983EB1" w:rsidRDefault="003D3136" w:rsidP="004A1526">
      <w:pPr>
        <w:pStyle w:val="Relatrio"/>
      </w:pPr>
      <w:hyperlink r:id="rId39" w:history="1">
        <w:r w:rsidR="00983EB1">
          <w:rPr>
            <w:rStyle w:val="Hiperligao"/>
          </w:rPr>
          <w:t>http://www.tc2.com/pdf/kx16.pdf</w:t>
        </w:r>
      </w:hyperlink>
    </w:p>
    <w:p w:rsidR="00983EB1" w:rsidRDefault="00983EB1" w:rsidP="004A1526">
      <w:pPr>
        <w:pStyle w:val="Relatrio"/>
      </w:pPr>
      <w:r>
        <w:rPr>
          <w:rStyle w:val="apple-converted-space"/>
          <w:rFonts w:cs="Arial"/>
          <w:color w:val="000000"/>
          <w:sz w:val="19"/>
          <w:szCs w:val="19"/>
        </w:rPr>
        <w:t> </w:t>
      </w:r>
      <w:proofErr w:type="spellStart"/>
      <w:proofErr w:type="gramStart"/>
      <w:r>
        <w:rPr>
          <w:rFonts w:cs="Arial"/>
          <w:color w:val="000000"/>
          <w:sz w:val="19"/>
          <w:szCs w:val="19"/>
        </w:rPr>
        <w:t>price</w:t>
      </w:r>
      <w:proofErr w:type="spellEnd"/>
      <w:proofErr w:type="gramEnd"/>
      <w:r>
        <w:rPr>
          <w:rFonts w:cs="Arial"/>
          <w:color w:val="000000"/>
          <w:sz w:val="19"/>
          <w:szCs w:val="19"/>
        </w:rPr>
        <w:t xml:space="preserve"> </w:t>
      </w:r>
      <w:proofErr w:type="spellStart"/>
      <w:r>
        <w:rPr>
          <w:rFonts w:cs="Arial"/>
          <w:color w:val="000000"/>
          <w:sz w:val="19"/>
          <w:szCs w:val="19"/>
        </w:rPr>
        <w:t>of</w:t>
      </w:r>
      <w:proofErr w:type="spellEnd"/>
      <w:r>
        <w:rPr>
          <w:rFonts w:cs="Arial"/>
          <w:color w:val="000000"/>
          <w:sz w:val="19"/>
          <w:szCs w:val="19"/>
        </w:rPr>
        <w:t xml:space="preserve"> $10,000,</w:t>
      </w:r>
    </w:p>
    <w:p w:rsidR="00983EB1" w:rsidRDefault="00983EB1" w:rsidP="004A1526">
      <w:pPr>
        <w:pStyle w:val="Relatrio"/>
      </w:pPr>
    </w:p>
    <w:p w:rsidR="004A1526" w:rsidRDefault="004A1526" w:rsidP="004A1526">
      <w:pPr>
        <w:pStyle w:val="Relatrio"/>
      </w:pPr>
    </w:p>
    <w:p w:rsidR="004A1526" w:rsidRPr="00CB53D7" w:rsidRDefault="004A1526" w:rsidP="00CB53D7">
      <w:pPr>
        <w:pStyle w:val="Relatrio"/>
      </w:pPr>
    </w:p>
    <w:p w:rsidR="00CB53D7" w:rsidRPr="00CB53D7" w:rsidRDefault="004A1526" w:rsidP="00A0649F">
      <w:pPr>
        <w:pStyle w:val="Relatrio"/>
      </w:pPr>
      <w:r w:rsidRPr="004A1526">
        <w:t xml:space="preserve"> </w:t>
      </w:r>
      <w:r w:rsidR="00983EB1">
        <w:t xml:space="preserve">Asus </w:t>
      </w:r>
      <w:proofErr w:type="spellStart"/>
      <w:r w:rsidR="00983EB1">
        <w:t>XTion</w:t>
      </w:r>
      <w:proofErr w:type="spellEnd"/>
      <w:r w:rsidR="00983EB1">
        <w:t xml:space="preserve"> 8 </w:t>
      </w:r>
      <w:hyperlink r:id="rId40" w:history="1">
        <w:r w:rsidR="00983EB1">
          <w:rPr>
            <w:rStyle w:val="Hiperligao"/>
          </w:rPr>
          <w:t>http://www.int-arch-photogramm-remote-sens-spatial-inf-sci.net/XXXIX-B3/531/2012/isprsarchives-XXXIX-B3-531-2012.pdf</w:t>
        </w:r>
      </w:hyperlink>
    </w:p>
    <w:p w:rsidR="0072582C" w:rsidRDefault="0072582C" w:rsidP="00EA5ED5">
      <w:pPr>
        <w:pStyle w:val="Ttulo21"/>
      </w:pPr>
      <w:proofErr w:type="spellStart"/>
      <w:r w:rsidRPr="00CB53D7">
        <w:t>Moving</w:t>
      </w:r>
      <w:proofErr w:type="spellEnd"/>
    </w:p>
    <w:p w:rsidR="004B58E1" w:rsidRPr="00CB53D7" w:rsidRDefault="004B58E1" w:rsidP="004B58E1">
      <w:pPr>
        <w:pStyle w:val="Relatrio"/>
      </w:pPr>
      <w:r w:rsidRPr="00CB53D7">
        <w:t>Modelos Pequenos:</w:t>
      </w:r>
    </w:p>
    <w:p w:rsidR="004B58E1" w:rsidRDefault="003D3136" w:rsidP="004B58E1">
      <w:pPr>
        <w:pStyle w:val="Relatrio"/>
      </w:pPr>
      <w:hyperlink r:id="rId41" w:history="1">
        <w:r w:rsidR="004A1526" w:rsidRPr="00F82619">
          <w:rPr>
            <w:rStyle w:val="Hiperligao"/>
          </w:rPr>
          <w:t>http://store.makerbot.com/digitizer.html</w:t>
        </w:r>
      </w:hyperlink>
    </w:p>
    <w:p w:rsidR="00B678EA" w:rsidRDefault="00E66D63" w:rsidP="00B678EA">
      <w:pPr>
        <w:pStyle w:val="Relatrio"/>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42"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t xml:space="preserve">Scan volume: </w:t>
      </w:r>
      <w:proofErr w:type="spellStart"/>
      <w:r w:rsidR="00B678EA">
        <w:t>Up</w:t>
      </w:r>
      <w:proofErr w:type="spellEnd"/>
      <w:r w:rsidR="00B678EA">
        <w:t xml:space="preserve"> to 20.3 (</w:t>
      </w:r>
      <w:proofErr w:type="spellStart"/>
      <w:r w:rsidR="00B678EA">
        <w:t>diameter</w:t>
      </w:r>
      <w:proofErr w:type="spellEnd"/>
      <w:r w:rsidR="00B678EA">
        <w:t xml:space="preserve">) x 20.3 cm (H) </w:t>
      </w:r>
    </w:p>
    <w:p w:rsidR="00B678EA" w:rsidRDefault="00B678EA" w:rsidP="00B678EA">
      <w:pPr>
        <w:pStyle w:val="Relatrio"/>
      </w:pPr>
      <w:r>
        <w:t xml:space="preserve">Dimensional </w:t>
      </w:r>
      <w:proofErr w:type="spellStart"/>
      <w:r>
        <w:t>accuracy</w:t>
      </w:r>
      <w:proofErr w:type="spellEnd"/>
      <w:r>
        <w:t>: ± 2.0 mm</w:t>
      </w:r>
    </w:p>
    <w:p w:rsidR="00B678EA" w:rsidRDefault="00B678EA" w:rsidP="00B678EA">
      <w:pPr>
        <w:pStyle w:val="Relatrio"/>
      </w:pPr>
      <w:proofErr w:type="spellStart"/>
      <w:r>
        <w:t>Detail</w:t>
      </w:r>
      <w:proofErr w:type="spellEnd"/>
      <w:r>
        <w:t xml:space="preserve"> </w:t>
      </w:r>
      <w:proofErr w:type="spellStart"/>
      <w:r>
        <w:t>resolution</w:t>
      </w:r>
      <w:proofErr w:type="spellEnd"/>
      <w:r>
        <w:t>; 0.5 mm [0.0197 in]</w:t>
      </w:r>
    </w:p>
    <w:p w:rsidR="00B678EA" w:rsidRDefault="00B678EA" w:rsidP="00B678EA">
      <w:pPr>
        <w:pStyle w:val="Relatrio"/>
      </w:pPr>
      <w:r>
        <w:t xml:space="preserve">Scan speed: </w:t>
      </w:r>
      <w:proofErr w:type="spellStart"/>
      <w:r>
        <w:t>Approx</w:t>
      </w:r>
      <w:proofErr w:type="spellEnd"/>
      <w:r>
        <w:t xml:space="preserve">. 12 </w:t>
      </w:r>
      <w:proofErr w:type="gramStart"/>
      <w:r>
        <w:t>minutes</w:t>
      </w:r>
      <w:proofErr w:type="gramEnd"/>
    </w:p>
    <w:p w:rsidR="00B678EA" w:rsidRDefault="00B678EA" w:rsidP="00B678EA">
      <w:pPr>
        <w:pStyle w:val="Relatrio"/>
      </w:pPr>
      <w:proofErr w:type="spellStart"/>
      <w:r w:rsidRPr="00B678EA">
        <w:t>Two</w:t>
      </w:r>
      <w:proofErr w:type="spellEnd"/>
      <w:r w:rsidRPr="00B678EA">
        <w:t xml:space="preserve"> </w:t>
      </w:r>
      <w:proofErr w:type="spellStart"/>
      <w:r w:rsidRPr="00B678EA">
        <w:t>eye</w:t>
      </w:r>
      <w:proofErr w:type="spellEnd"/>
      <w:r w:rsidRPr="00B678EA">
        <w:t xml:space="preserve">-safe </w:t>
      </w:r>
      <w:proofErr w:type="spellStart"/>
      <w:r w:rsidRPr="00B678EA">
        <w:t>Class</w:t>
      </w:r>
      <w:proofErr w:type="spellEnd"/>
      <w:r w:rsidRPr="00B678EA">
        <w:t xml:space="preserve"> 1 laser </w:t>
      </w:r>
      <w:proofErr w:type="spellStart"/>
      <w:r w:rsidRPr="00B678EA">
        <w:t>line</w:t>
      </w:r>
      <w:proofErr w:type="spellEnd"/>
      <w:r w:rsidRPr="00B678EA">
        <w:t xml:space="preserve"> </w:t>
      </w:r>
      <w:proofErr w:type="spellStart"/>
      <w:r w:rsidRPr="00B678EA">
        <w:t>generators</w:t>
      </w:r>
      <w:proofErr w:type="spellEnd"/>
      <w:r>
        <w:t xml:space="preserve">, </w:t>
      </w:r>
      <w:r w:rsidRPr="00B678EA">
        <w:t xml:space="preserve">1.3 megapixel CMOS </w:t>
      </w:r>
      <w:proofErr w:type="spellStart"/>
      <w:r w:rsidRPr="00B678EA">
        <w:t>image</w:t>
      </w:r>
      <w:proofErr w:type="spellEnd"/>
      <w:r w:rsidRPr="00B678EA">
        <w:t xml:space="preserve"> sensor</w:t>
      </w:r>
    </w:p>
    <w:p w:rsidR="00B678EA" w:rsidRDefault="00B678EA" w:rsidP="004B58E1">
      <w:pPr>
        <w:pStyle w:val="Relatrio"/>
      </w:pPr>
    </w:p>
    <w:p w:rsidR="00B678EA" w:rsidRDefault="00B678EA" w:rsidP="004B58E1">
      <w:pPr>
        <w:pStyle w:val="Relatrio"/>
      </w:pPr>
    </w:p>
    <w:p w:rsidR="00E66D63" w:rsidRDefault="00E66D63" w:rsidP="004B58E1">
      <w:pPr>
        <w:pStyle w:val="Relatrio"/>
      </w:pPr>
    </w:p>
    <w:p w:rsidR="00E66D63" w:rsidRDefault="00E66D63" w:rsidP="004B58E1">
      <w:pPr>
        <w:pStyle w:val="Relatrio"/>
      </w:pPr>
    </w:p>
    <w:p w:rsidR="00E66D63" w:rsidRDefault="00E66D63" w:rsidP="004B58E1">
      <w:pPr>
        <w:pStyle w:val="Relatrio"/>
      </w:pPr>
    </w:p>
    <w:p w:rsidR="00E66D63" w:rsidRPr="00CB53D7" w:rsidRDefault="00E66D63" w:rsidP="004B58E1">
      <w:pPr>
        <w:pStyle w:val="Relatrio"/>
      </w:pPr>
    </w:p>
    <w:p w:rsidR="004B58E1" w:rsidRDefault="003D3136" w:rsidP="00983EB1">
      <w:pPr>
        <w:pStyle w:val="Relatrio"/>
        <w:tabs>
          <w:tab w:val="center" w:pos="4611"/>
        </w:tabs>
      </w:pPr>
      <w:hyperlink r:id="rId43" w:history="1">
        <w:r w:rsidR="004B58E1" w:rsidRPr="00CB53D7">
          <w:rPr>
            <w:rStyle w:val="Hiperligao"/>
          </w:rPr>
          <w:t>http://www.matterform.net/scanner</w:t>
        </w:r>
      </w:hyperlink>
      <w:r w:rsidR="00983EB1">
        <w:tab/>
      </w:r>
    </w:p>
    <w:p w:rsidR="00E66D63" w:rsidRDefault="00E66D63" w:rsidP="00983EB1">
      <w:pPr>
        <w:pStyle w:val="Relatrio"/>
        <w:tabs>
          <w:tab w:val="center" w:pos="4611"/>
        </w:tabs>
      </w:pPr>
      <w:r>
        <w:rPr>
          <w:noProof/>
          <w:lang w:eastAsia="pt-PT"/>
        </w:rPr>
        <w:lastRenderedPageBreak/>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4"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Default="00983EB1" w:rsidP="00983EB1">
      <w:pPr>
        <w:pStyle w:val="Relatrio"/>
        <w:tabs>
          <w:tab w:val="center" w:pos="4611"/>
        </w:tabs>
      </w:pPr>
      <w:proofErr w:type="spellStart"/>
      <w:r>
        <w:t>Maximum</w:t>
      </w:r>
      <w:proofErr w:type="spellEnd"/>
      <w:r>
        <w:t xml:space="preserve"> </w:t>
      </w:r>
      <w:proofErr w:type="spellStart"/>
      <w:r>
        <w:t>object</w:t>
      </w:r>
      <w:proofErr w:type="spellEnd"/>
      <w:r>
        <w:t xml:space="preserve"> </w:t>
      </w:r>
      <w:proofErr w:type="spellStart"/>
      <w:r>
        <w:t>size</w:t>
      </w:r>
      <w:proofErr w:type="spellEnd"/>
      <w:r>
        <w:t xml:space="preserve"> </w:t>
      </w:r>
      <w:proofErr w:type="spellStart"/>
      <w:r>
        <w:t>and</w:t>
      </w:r>
      <w:proofErr w:type="spellEnd"/>
      <w:r>
        <w:t xml:space="preserve"> </w:t>
      </w:r>
      <w:proofErr w:type="spellStart"/>
      <w:r>
        <w:t>weight</w:t>
      </w:r>
      <w:proofErr w:type="spellEnd"/>
    </w:p>
    <w:p w:rsidR="00983EB1" w:rsidRDefault="00983EB1" w:rsidP="00983EB1">
      <w:pPr>
        <w:pStyle w:val="Relatrio"/>
        <w:tabs>
          <w:tab w:val="center" w:pos="4611"/>
        </w:tabs>
      </w:pPr>
      <w:proofErr w:type="spellStart"/>
      <w:r>
        <w:t>Height</w:t>
      </w:r>
      <w:proofErr w:type="spellEnd"/>
      <w:r>
        <w:t xml:space="preserve">: 25 cm (9.8 in); </w:t>
      </w:r>
      <w:proofErr w:type="spellStart"/>
      <w:r>
        <w:t>Diameter</w:t>
      </w:r>
      <w:proofErr w:type="spellEnd"/>
      <w:r>
        <w:t xml:space="preserve">: 18 cm (7.0 in); </w:t>
      </w:r>
      <w:proofErr w:type="spellStart"/>
      <w:r>
        <w:t>Weight</w:t>
      </w:r>
      <w:proofErr w:type="spellEnd"/>
      <w:r>
        <w:t xml:space="preserve">: 3.0kg (6.6 </w:t>
      </w:r>
      <w:proofErr w:type="spellStart"/>
      <w:r>
        <w:t>lbs</w:t>
      </w:r>
      <w:proofErr w:type="spellEnd"/>
      <w:r>
        <w:t>)</w:t>
      </w:r>
    </w:p>
    <w:p w:rsidR="00983EB1" w:rsidRPr="00983EB1" w:rsidRDefault="00983EB1" w:rsidP="00983EB1">
      <w:pPr>
        <w:pStyle w:val="Relatrio"/>
        <w:tabs>
          <w:tab w:val="center" w:pos="4611"/>
        </w:tabs>
        <w:rPr>
          <w:u w:val="single"/>
        </w:rPr>
      </w:pPr>
      <w:r>
        <w:t>Scan Speed:</w:t>
      </w:r>
    </w:p>
    <w:p w:rsidR="00983EB1" w:rsidRDefault="00E66D63" w:rsidP="00983EB1">
      <w:pPr>
        <w:pStyle w:val="Relatrio"/>
        <w:tabs>
          <w:tab w:val="center" w:pos="4611"/>
        </w:tabs>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5"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proofErr w:type="spellStart"/>
      <w:r w:rsidR="00983EB1">
        <w:t>High</w:t>
      </w:r>
      <w:proofErr w:type="spellEnd"/>
      <w:r w:rsidR="00983EB1">
        <w:t xml:space="preserve"> Speed: 5 minutes; </w:t>
      </w:r>
      <w:proofErr w:type="spellStart"/>
      <w:r w:rsidR="00983EB1">
        <w:t>High</w:t>
      </w:r>
      <w:proofErr w:type="spellEnd"/>
      <w:r w:rsidR="00983EB1">
        <w:t xml:space="preserve"> </w:t>
      </w:r>
      <w:proofErr w:type="spellStart"/>
      <w:r w:rsidR="00983EB1">
        <w:t>Quality</w:t>
      </w:r>
      <w:proofErr w:type="spellEnd"/>
      <w:proofErr w:type="gramStart"/>
      <w:r w:rsidR="00983EB1">
        <w:t>: &gt;</w:t>
      </w:r>
      <w:proofErr w:type="gramEnd"/>
      <w:r w:rsidR="00983EB1">
        <w:t xml:space="preserve"> 10 minutes</w:t>
      </w:r>
    </w:p>
    <w:p w:rsidR="00983EB1" w:rsidRDefault="00983EB1" w:rsidP="00983EB1">
      <w:pPr>
        <w:pStyle w:val="Relatrio"/>
        <w:tabs>
          <w:tab w:val="center" w:pos="4611"/>
        </w:tabs>
      </w:pPr>
      <w:r>
        <w:t xml:space="preserve">Scan </w:t>
      </w:r>
      <w:proofErr w:type="spellStart"/>
      <w:r>
        <w:t>accuracy</w:t>
      </w:r>
      <w:proofErr w:type="spellEnd"/>
      <w:r>
        <w:t>:</w:t>
      </w:r>
    </w:p>
    <w:p w:rsidR="00983EB1" w:rsidRDefault="00983EB1" w:rsidP="00983EB1">
      <w:pPr>
        <w:pStyle w:val="Relatrio"/>
        <w:tabs>
          <w:tab w:val="center" w:pos="4611"/>
        </w:tabs>
      </w:pPr>
      <w:r>
        <w:t xml:space="preserve">Capture </w:t>
      </w:r>
      <w:proofErr w:type="spellStart"/>
      <w:r>
        <w:t>details</w:t>
      </w:r>
      <w:proofErr w:type="spellEnd"/>
      <w:r>
        <w:t xml:space="preserve"> as </w:t>
      </w:r>
      <w:proofErr w:type="spellStart"/>
      <w:r>
        <w:t>small</w:t>
      </w:r>
      <w:proofErr w:type="spellEnd"/>
      <w:r>
        <w:t xml:space="preserve"> as 0.43mm; Capture </w:t>
      </w:r>
      <w:proofErr w:type="spellStart"/>
      <w:r>
        <w:t>size</w:t>
      </w:r>
      <w:proofErr w:type="spellEnd"/>
      <w:r>
        <w:t xml:space="preserve"> </w:t>
      </w:r>
      <w:proofErr w:type="spellStart"/>
      <w:r>
        <w:t>within</w:t>
      </w:r>
      <w:proofErr w:type="spellEnd"/>
      <w:r>
        <w:t xml:space="preserve"> ±0.25mm</w:t>
      </w:r>
    </w:p>
    <w:p w:rsidR="00983EB1" w:rsidRPr="00CB53D7" w:rsidRDefault="00983EB1" w:rsidP="00983EB1">
      <w:pPr>
        <w:pStyle w:val="Relatrio"/>
        <w:tabs>
          <w:tab w:val="center" w:pos="4611"/>
        </w:tabs>
      </w:pPr>
      <w:r>
        <w:t xml:space="preserve">HD CMOS sensor </w:t>
      </w:r>
      <w:proofErr w:type="spellStart"/>
      <w:r>
        <w:t>and</w:t>
      </w:r>
      <w:proofErr w:type="spellEnd"/>
      <w:r>
        <w:t xml:space="preserve"> 2 lasers</w:t>
      </w:r>
    </w:p>
    <w:p w:rsidR="004B58E1" w:rsidRDefault="004B58E1" w:rsidP="004B58E1">
      <w:pPr>
        <w:pStyle w:val="Relatrio"/>
      </w:pPr>
    </w:p>
    <w:p w:rsidR="001A1912" w:rsidRDefault="001A1912" w:rsidP="004B58E1">
      <w:pPr>
        <w:pStyle w:val="Relatrio"/>
      </w:pPr>
    </w:p>
    <w:p w:rsidR="001A1912" w:rsidRPr="004B58E1" w:rsidRDefault="001A1912" w:rsidP="004B58E1">
      <w:pPr>
        <w:pStyle w:val="Relatrio"/>
      </w:pPr>
      <w:hyperlink r:id="rId46" w:history="1">
        <w:r>
          <w:rPr>
            <w:rStyle w:val="Hiperligao"/>
          </w:rPr>
          <w:t>http://www.indiegogo.com/projects/rubicon-3d-scanner/</w:t>
        </w:r>
      </w:hyperlink>
    </w:p>
    <w:p w:rsidR="00E66D63" w:rsidRDefault="00E66D63" w:rsidP="0072582C">
      <w:pPr>
        <w:pStyle w:val="Relatrio"/>
      </w:pPr>
    </w:p>
    <w:p w:rsidR="00E66D63" w:rsidRDefault="00E66D63" w:rsidP="0072582C">
      <w:pPr>
        <w:pStyle w:val="Relatrio"/>
      </w:pPr>
    </w:p>
    <w:p w:rsidR="004B58E1" w:rsidRDefault="004B58E1" w:rsidP="0072582C">
      <w:pPr>
        <w:pStyle w:val="Relatrio"/>
      </w:pPr>
      <w:proofErr w:type="spellStart"/>
      <w:r>
        <w:t>Handheld</w:t>
      </w:r>
      <w:proofErr w:type="spellEnd"/>
      <w:r>
        <w:t>:</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7"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8" w:history="1">
        <w:r>
          <w:rPr>
            <w:rStyle w:val="Hiperligao"/>
          </w:rPr>
          <w:t>http://www.goscan3d.com/pt/faq</w:t>
        </w:r>
      </w:hyperlink>
    </w:p>
    <w:p w:rsidR="00324640" w:rsidRDefault="00324640" w:rsidP="00324640">
      <w:pPr>
        <w:pStyle w:val="Relatrio"/>
      </w:pPr>
      <w:r>
        <w:rPr>
          <w:noProof/>
          <w:lang w:eastAsia="pt-PT"/>
        </w:rPr>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49"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0D5A22" w:rsidRDefault="000D5A22" w:rsidP="000D5A22">
      <w:pPr>
        <w:pStyle w:val="Relatrio"/>
        <w:rPr>
          <w:shd w:val="clear" w:color="auto" w:fill="FFFFFF"/>
        </w:rPr>
      </w:pPr>
      <w:proofErr w:type="spellStart"/>
      <w:r w:rsidRPr="000D5A22">
        <w:rPr>
          <w:shd w:val="clear" w:color="auto" w:fill="FFFFFF"/>
        </w:rPr>
        <w:t>Priced</w:t>
      </w:r>
      <w:proofErr w:type="spellEnd"/>
      <w:r w:rsidRPr="000D5A22">
        <w:rPr>
          <w:shd w:val="clear" w:color="auto" w:fill="FFFFFF"/>
        </w:rPr>
        <w:t xml:space="preserve"> </w:t>
      </w:r>
      <w:proofErr w:type="spellStart"/>
      <w:r w:rsidRPr="000D5A22">
        <w:rPr>
          <w:shd w:val="clear" w:color="auto" w:fill="FFFFFF"/>
        </w:rPr>
        <w:t>at</w:t>
      </w:r>
      <w:proofErr w:type="spellEnd"/>
      <w:r w:rsidRPr="000D5A22">
        <w:rPr>
          <w:shd w:val="clear" w:color="auto" w:fill="FFFFFF"/>
        </w:rPr>
        <w:t xml:space="preserve"> US$25,000, </w:t>
      </w:r>
      <w:proofErr w:type="spellStart"/>
      <w:r w:rsidRPr="000D5A22">
        <w:rPr>
          <w:shd w:val="clear" w:color="auto" w:fill="FFFFFF"/>
        </w:rPr>
        <w:t>the</w:t>
      </w:r>
      <w:proofErr w:type="spellEnd"/>
      <w:r w:rsidRPr="000D5A22">
        <w:rPr>
          <w:shd w:val="clear" w:color="auto" w:fill="FFFFFF"/>
        </w:rPr>
        <w:t xml:space="preserve"> </w:t>
      </w:r>
      <w:proofErr w:type="spellStart"/>
      <w:r w:rsidRPr="000D5A22">
        <w:rPr>
          <w:shd w:val="clear" w:color="auto" w:fill="FFFFFF"/>
        </w:rPr>
        <w:t>Go!SCAN</w:t>
      </w:r>
      <w:proofErr w:type="spellEnd"/>
      <w:r w:rsidRPr="000D5A22">
        <w:rPr>
          <w:shd w:val="clear" w:color="auto" w:fill="FFFFFF"/>
        </w:rPr>
        <w:t xml:space="preserve"> 3D </w:t>
      </w:r>
      <w:proofErr w:type="gramStart"/>
      <w:r w:rsidRPr="000D5A22">
        <w:rPr>
          <w:shd w:val="clear" w:color="auto" w:fill="FFFFFF"/>
        </w:rPr>
        <w:t>scanner</w:t>
      </w:r>
      <w:proofErr w:type="gramEnd"/>
      <w:r w:rsidRPr="000D5A22">
        <w:rPr>
          <w:shd w:val="clear" w:color="auto" w:fill="FFFFFF"/>
        </w:rPr>
        <w:t xml:space="preserve"> </w:t>
      </w:r>
      <w:proofErr w:type="spellStart"/>
      <w:r w:rsidRPr="000D5A22">
        <w:rPr>
          <w:shd w:val="clear" w:color="auto" w:fill="FFFFFF"/>
        </w:rPr>
        <w:t>isn't</w:t>
      </w:r>
      <w:proofErr w:type="spellEnd"/>
      <w:r w:rsidRPr="000D5A22">
        <w:rPr>
          <w:shd w:val="clear" w:color="auto" w:fill="FFFFFF"/>
        </w:rPr>
        <w:t xml:space="preserve"> </w:t>
      </w:r>
      <w:proofErr w:type="spellStart"/>
      <w:r w:rsidRPr="000D5A22">
        <w:rPr>
          <w:shd w:val="clear" w:color="auto" w:fill="FFFFFF"/>
        </w:rPr>
        <w:t>cheap</w:t>
      </w:r>
      <w:proofErr w:type="spellEnd"/>
    </w:p>
    <w:p w:rsidR="000D5A22" w:rsidRDefault="000D5A22" w:rsidP="0072582C">
      <w:pPr>
        <w:pStyle w:val="Relatrio"/>
      </w:pPr>
      <w:r w:rsidRPr="000D5A22">
        <w:t xml:space="preserve">O </w:t>
      </w:r>
      <w:proofErr w:type="gramStart"/>
      <w:r w:rsidRPr="000D5A22">
        <w:t>scanner</w:t>
      </w:r>
      <w:proofErr w:type="gramEnd"/>
      <w:r w:rsidRPr="000D5A22">
        <w:t xml:space="preserve"> projeta um padrão codificado de luz a partir de uma fonte de luz branca (LED).</w:t>
      </w:r>
    </w:p>
    <w:p w:rsidR="00324640" w:rsidRDefault="00324640" w:rsidP="0072582C">
      <w:pPr>
        <w:pStyle w:val="Relatrio"/>
      </w:pPr>
      <w:r w:rsidRPr="00324640">
        <w:t xml:space="preserve">O </w:t>
      </w:r>
      <w:proofErr w:type="spellStart"/>
      <w:r w:rsidRPr="00324640">
        <w:t>Go!SCAN</w:t>
      </w:r>
      <w:proofErr w:type="spellEnd"/>
      <w:r>
        <w:t xml:space="preserve"> 3D tem uma resolução de 0,5 mm. </w:t>
      </w:r>
      <w:proofErr w:type="gramStart"/>
      <w:r w:rsidRPr="00324640">
        <w:t>oferece</w:t>
      </w:r>
      <w:proofErr w:type="gramEnd"/>
      <w:r w:rsidRPr="00324640">
        <w:t xml:space="preserve"> uma precisão de até 0,1 mm (0,004 pol) ou de 0,3 mm por 1 m (0,012 por 3 pés)</w:t>
      </w:r>
    </w:p>
    <w:p w:rsidR="001614B3" w:rsidRDefault="001614B3" w:rsidP="0072582C">
      <w:pPr>
        <w:pStyle w:val="Relatrio"/>
      </w:pPr>
      <w:r w:rsidRPr="001614B3">
        <w:t>Stand-</w:t>
      </w:r>
      <w:proofErr w:type="spellStart"/>
      <w:r w:rsidRPr="001614B3">
        <w:t>Off</w:t>
      </w:r>
      <w:proofErr w:type="spellEnd"/>
      <w:r w:rsidRPr="001614B3">
        <w:t xml:space="preserve"> </w:t>
      </w:r>
      <w:proofErr w:type="spellStart"/>
      <w:r w:rsidRPr="001614B3">
        <w:t>Distance</w:t>
      </w:r>
      <w:proofErr w:type="spellEnd"/>
      <w:r>
        <w:t xml:space="preserve"> 400mm</w:t>
      </w:r>
    </w:p>
    <w:p w:rsidR="004B58E1" w:rsidRPr="00324640" w:rsidRDefault="004B58E1" w:rsidP="0072582C">
      <w:pPr>
        <w:pStyle w:val="Relatrio"/>
        <w:rPr>
          <w:b/>
        </w:rPr>
      </w:pPr>
    </w:p>
    <w:p w:rsidR="004B58E1" w:rsidRDefault="00324640" w:rsidP="0072582C">
      <w:pPr>
        <w:pStyle w:val="Relatrio"/>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50"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51"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52" w:history="1">
        <w:r w:rsidR="004B58E1">
          <w:rPr>
            <w:rStyle w:val="Hiperligao"/>
          </w:rPr>
          <w:t>http://www.3dscanco.com/products/3d-scanners/artec-scanners/artec/artec1.cfm</w:t>
        </w:r>
      </w:hyperlink>
    </w:p>
    <w:p w:rsidR="005E248E" w:rsidRDefault="005E248E" w:rsidP="0072582C">
      <w:pPr>
        <w:pStyle w:val="Relatrio"/>
      </w:pPr>
      <w:proofErr w:type="gramStart"/>
      <w:r>
        <w:rPr>
          <w:rFonts w:cs="Arial"/>
          <w:color w:val="000000"/>
          <w:sz w:val="21"/>
          <w:szCs w:val="21"/>
          <w:shd w:val="clear" w:color="auto" w:fill="FFFFFF"/>
        </w:rPr>
        <w:t>uses</w:t>
      </w:r>
      <w:proofErr w:type="gramEnd"/>
      <w:r>
        <w:rPr>
          <w:rFonts w:cs="Arial"/>
          <w:color w:val="000000"/>
          <w:sz w:val="21"/>
          <w:szCs w:val="21"/>
          <w:shd w:val="clear" w:color="auto" w:fill="FFFFFF"/>
        </w:rPr>
        <w:t xml:space="preserve"> a regular flash </w:t>
      </w:r>
      <w:proofErr w:type="spellStart"/>
      <w:r>
        <w:rPr>
          <w:rFonts w:cs="Arial"/>
          <w:color w:val="000000"/>
          <w:sz w:val="21"/>
          <w:szCs w:val="21"/>
          <w:shd w:val="clear" w:color="auto" w:fill="FFFFFF"/>
        </w:rPr>
        <w:t>bulb</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instead</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of</w:t>
      </w:r>
      <w:proofErr w:type="spellEnd"/>
      <w:r>
        <w:rPr>
          <w:rFonts w:cs="Arial"/>
          <w:color w:val="000000"/>
          <w:sz w:val="21"/>
          <w:szCs w:val="21"/>
          <w:shd w:val="clear" w:color="auto" w:fill="FFFFFF"/>
        </w:rPr>
        <w:t> a laser</w:t>
      </w:r>
    </w:p>
    <w:p w:rsidR="004B58E1" w:rsidRDefault="00324640" w:rsidP="00324640">
      <w:pPr>
        <w:pStyle w:val="Relatrio"/>
      </w:pPr>
      <w:proofErr w:type="spellStart"/>
      <w:proofErr w:type="gramStart"/>
      <w:r>
        <w:t>high</w:t>
      </w:r>
      <w:proofErr w:type="spellEnd"/>
      <w:proofErr w:type="gramEnd"/>
      <w:r>
        <w:t xml:space="preserve"> </w:t>
      </w:r>
      <w:proofErr w:type="spellStart"/>
      <w:r>
        <w:t>resolution</w:t>
      </w:r>
      <w:proofErr w:type="spellEnd"/>
      <w:r>
        <w:t xml:space="preserve"> (</w:t>
      </w:r>
      <w:proofErr w:type="spellStart"/>
      <w:r>
        <w:t>up</w:t>
      </w:r>
      <w:proofErr w:type="spellEnd"/>
      <w:r>
        <w:t xml:space="preserve"> to 0.5 mm) </w:t>
      </w:r>
      <w:proofErr w:type="spellStart"/>
      <w:r>
        <w:t>and</w:t>
      </w:r>
      <w:proofErr w:type="spellEnd"/>
      <w:r>
        <w:t xml:space="preserve"> </w:t>
      </w:r>
      <w:proofErr w:type="spellStart"/>
      <w:r>
        <w:t>high</w:t>
      </w:r>
      <w:proofErr w:type="spellEnd"/>
      <w:r>
        <w:t xml:space="preserve"> </w:t>
      </w:r>
      <w:proofErr w:type="spellStart"/>
      <w:r>
        <w:t>accuracy</w:t>
      </w:r>
      <w:proofErr w:type="spellEnd"/>
      <w:r>
        <w:t xml:space="preserve"> (</w:t>
      </w:r>
      <w:proofErr w:type="spellStart"/>
      <w:r>
        <w:t>up</w:t>
      </w:r>
      <w:proofErr w:type="spellEnd"/>
      <w:r>
        <w:t xml:space="preserve"> to 0.1 mm).</w:t>
      </w:r>
    </w:p>
    <w:p w:rsidR="00324640" w:rsidRDefault="00AD7C43" w:rsidP="00324640">
      <w:pPr>
        <w:pStyle w:val="Relatrio"/>
      </w:pPr>
      <w:proofErr w:type="spellStart"/>
      <w:r>
        <w:t>Working</w:t>
      </w:r>
      <w:proofErr w:type="spellEnd"/>
      <w:r>
        <w:t xml:space="preserve"> </w:t>
      </w:r>
      <w:proofErr w:type="spellStart"/>
      <w:r>
        <w:t>distance</w:t>
      </w:r>
      <w:proofErr w:type="spellEnd"/>
      <w:r>
        <w:t xml:space="preserv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limitação são as da Kinect.</w:t>
      </w:r>
    </w:p>
    <w:p w:rsidR="004B58E1" w:rsidRDefault="004B58E1" w:rsidP="0072582C">
      <w:pPr>
        <w:pStyle w:val="Relatrio"/>
      </w:pPr>
    </w:p>
    <w:p w:rsidR="004B58E1" w:rsidRDefault="003D3136" w:rsidP="004B58E1">
      <w:pPr>
        <w:pStyle w:val="Relatrio"/>
      </w:pPr>
      <w:hyperlink r:id="rId53" w:history="1">
        <w:r w:rsidR="004B58E1">
          <w:rPr>
            <w:rStyle w:val="Hiperligao"/>
          </w:rPr>
          <w:t>http://www.kscan3d.com/</w:t>
        </w:r>
      </w:hyperlink>
    </w:p>
    <w:p w:rsidR="00BB4C69" w:rsidRDefault="00BB4C69" w:rsidP="004B58E1">
      <w:pPr>
        <w:pStyle w:val="Relatrio"/>
      </w:pPr>
      <w:proofErr w:type="spellStart"/>
      <w:r w:rsidRPr="00BB4C69">
        <w:t>Objects</w:t>
      </w:r>
      <w:proofErr w:type="spellEnd"/>
      <w:r w:rsidRPr="00BB4C69">
        <w:t xml:space="preserve"> </w:t>
      </w:r>
      <w:proofErr w:type="spellStart"/>
      <w:r w:rsidRPr="00BB4C69">
        <w:t>that</w:t>
      </w:r>
      <w:proofErr w:type="spellEnd"/>
      <w:r w:rsidRPr="00BB4C69">
        <w:t xml:space="preserve"> </w:t>
      </w:r>
      <w:proofErr w:type="spellStart"/>
      <w:r w:rsidRPr="00BB4C69">
        <w:t>you</w:t>
      </w:r>
      <w:proofErr w:type="spellEnd"/>
      <w:r w:rsidRPr="00BB4C69">
        <w:t xml:space="preserve"> </w:t>
      </w:r>
      <w:proofErr w:type="spellStart"/>
      <w:r w:rsidRPr="00BB4C69">
        <w:t>wish</w:t>
      </w:r>
      <w:proofErr w:type="spellEnd"/>
      <w:r w:rsidRPr="00BB4C69">
        <w:t xml:space="preserve"> to scan </w:t>
      </w:r>
      <w:proofErr w:type="spellStart"/>
      <w:r w:rsidRPr="00BB4C69">
        <w:t>should</w:t>
      </w:r>
      <w:proofErr w:type="spellEnd"/>
      <w:r w:rsidRPr="00BB4C69">
        <w:t xml:space="preserve"> </w:t>
      </w:r>
      <w:proofErr w:type="spellStart"/>
      <w:r w:rsidRPr="00BB4C69">
        <w:t>be</w:t>
      </w:r>
      <w:proofErr w:type="spellEnd"/>
      <w:r w:rsidRPr="00BB4C69">
        <w:t xml:space="preserve"> </w:t>
      </w:r>
      <w:proofErr w:type="spellStart"/>
      <w:r w:rsidRPr="00BB4C69">
        <w:t>between</w:t>
      </w:r>
      <w:proofErr w:type="spellEnd"/>
      <w:r w:rsidRPr="00BB4C69">
        <w:t xml:space="preserve"> 40 </w:t>
      </w:r>
      <w:proofErr w:type="spellStart"/>
      <w:r w:rsidRPr="00BB4C69">
        <w:t>centimeters</w:t>
      </w:r>
      <w:proofErr w:type="spellEnd"/>
      <w:r w:rsidRPr="00BB4C69">
        <w:t xml:space="preserve"> to 4 </w:t>
      </w:r>
      <w:proofErr w:type="spellStart"/>
      <w:r w:rsidRPr="00BB4C69">
        <w:t>meters</w:t>
      </w:r>
      <w:proofErr w:type="spellEnd"/>
      <w:r w:rsidRPr="00BB4C69">
        <w:t xml:space="preserve"> (16 inches to 13 </w:t>
      </w:r>
      <w:proofErr w:type="spellStart"/>
      <w:r w:rsidRPr="00BB4C69">
        <w:t>feet</w:t>
      </w:r>
      <w:proofErr w:type="spellEnd"/>
      <w:r w:rsidRPr="00BB4C69">
        <w:t xml:space="preserve">) </w:t>
      </w:r>
      <w:proofErr w:type="spellStart"/>
      <w:r w:rsidRPr="00BB4C69">
        <w:t>away</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Note </w:t>
      </w:r>
      <w:proofErr w:type="spellStart"/>
      <w:r w:rsidRPr="00BB4C69">
        <w:t>that</w:t>
      </w:r>
      <w:proofErr w:type="spellEnd"/>
      <w:r w:rsidRPr="00BB4C69">
        <w:t xml:space="preserve"> scan data </w:t>
      </w:r>
      <w:proofErr w:type="spellStart"/>
      <w:r w:rsidRPr="00BB4C69">
        <w:t>quality</w:t>
      </w:r>
      <w:proofErr w:type="spellEnd"/>
      <w:r w:rsidRPr="00BB4C69">
        <w:t xml:space="preserve"> </w:t>
      </w:r>
      <w:proofErr w:type="spellStart"/>
      <w:r w:rsidRPr="00BB4C69">
        <w:t>is</w:t>
      </w:r>
      <w:proofErr w:type="spellEnd"/>
      <w:r w:rsidRPr="00BB4C69">
        <w:t xml:space="preserve"> </w:t>
      </w:r>
      <w:proofErr w:type="spellStart"/>
      <w:r w:rsidRPr="00BB4C69">
        <w:t>reduced</w:t>
      </w:r>
      <w:proofErr w:type="spellEnd"/>
      <w:r w:rsidRPr="00BB4C69">
        <w:t xml:space="preserve"> as </w:t>
      </w:r>
      <w:proofErr w:type="spellStart"/>
      <w:r w:rsidRPr="00BB4C69">
        <w:t>the</w:t>
      </w:r>
      <w:proofErr w:type="spellEnd"/>
      <w:r w:rsidRPr="00BB4C69">
        <w:t xml:space="preserve"> </w:t>
      </w:r>
      <w:proofErr w:type="spellStart"/>
      <w:r w:rsidRPr="00BB4C69">
        <w:t>distance</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w:t>
      </w:r>
      <w:proofErr w:type="spellStart"/>
      <w:r w:rsidRPr="00BB4C69">
        <w:t>increases</w:t>
      </w:r>
      <w:proofErr w:type="spellEnd"/>
      <w:r w:rsidRPr="00BB4C69">
        <w:t>.</w:t>
      </w:r>
    </w:p>
    <w:p w:rsidR="00BB4C69" w:rsidRDefault="00BB4C69" w:rsidP="00BB4C69">
      <w:pPr>
        <w:pStyle w:val="Relatrio"/>
      </w:pPr>
    </w:p>
    <w:p w:rsidR="000D5A22" w:rsidRDefault="003D3136" w:rsidP="0072582C">
      <w:pPr>
        <w:pStyle w:val="Relatrio"/>
      </w:pPr>
      <w:hyperlink r:id="rId54" w:history="1">
        <w:r w:rsidR="000D5A22">
          <w:rPr>
            <w:rStyle w:val="Hiperligao"/>
          </w:rPr>
          <w:t>http://reconstructme.net/blog/</w:t>
        </w:r>
      </w:hyperlink>
    </w:p>
    <w:p w:rsidR="00BB4C69" w:rsidRDefault="00BB4C69" w:rsidP="00BB4C69">
      <w:pPr>
        <w:pStyle w:val="Relatrio"/>
      </w:pPr>
      <w:proofErr w:type="spellStart"/>
      <w:r w:rsidRPr="000D5A22">
        <w:t>Multiple</w:t>
      </w:r>
      <w:proofErr w:type="spellEnd"/>
      <w:r w:rsidRPr="000D5A22">
        <w:t xml:space="preserve"> sensor handling</w:t>
      </w:r>
      <w:r>
        <w:t xml:space="preserve">: </w:t>
      </w:r>
      <w:proofErr w:type="spellStart"/>
      <w:r w:rsidRPr="000D5A22">
        <w:t>Have</w:t>
      </w:r>
      <w:proofErr w:type="spellEnd"/>
      <w:r w:rsidRPr="000D5A22">
        <w:t xml:space="preserve"> a look </w:t>
      </w:r>
      <w:proofErr w:type="spellStart"/>
      <w:r w:rsidRPr="000D5A22">
        <w:t>at</w:t>
      </w:r>
      <w:proofErr w:type="spellEnd"/>
      <w:r w:rsidRPr="000D5A22">
        <w:t xml:space="preserve"> </w:t>
      </w:r>
      <w:proofErr w:type="spellStart"/>
      <w:r w:rsidRPr="000D5A22">
        <w:t>our</w:t>
      </w:r>
      <w:proofErr w:type="spellEnd"/>
      <w:r w:rsidRPr="000D5A22">
        <w:t xml:space="preserve"> body-</w:t>
      </w:r>
      <w:proofErr w:type="spellStart"/>
      <w:r w:rsidRPr="000D5A22">
        <w:t>scanning</w:t>
      </w:r>
      <w:proofErr w:type="spellEnd"/>
      <w:r w:rsidRPr="000D5A22">
        <w:t xml:space="preserve"> </w:t>
      </w:r>
      <w:proofErr w:type="spellStart"/>
      <w:r w:rsidRPr="000D5A22">
        <w:t>example</w:t>
      </w:r>
      <w:proofErr w:type="spellEnd"/>
      <w:r w:rsidRPr="000D5A22">
        <w:t xml:space="preserve"> </w:t>
      </w:r>
      <w:proofErr w:type="spellStart"/>
      <w:r w:rsidRPr="000D5A22">
        <w:t>that</w:t>
      </w:r>
      <w:proofErr w:type="spellEnd"/>
      <w:r w:rsidRPr="000D5A22">
        <w:t xml:space="preserve"> uses 2 </w:t>
      </w:r>
      <w:proofErr w:type="spellStart"/>
      <w:r w:rsidRPr="000D5A22">
        <w:t>sensors</w:t>
      </w:r>
      <w:proofErr w:type="spellEnd"/>
      <w:r w:rsidRPr="000D5A22">
        <w:t xml:space="preserve"> </w:t>
      </w:r>
      <w:proofErr w:type="spellStart"/>
      <w:r w:rsidRPr="000D5A22">
        <w:t>that</w:t>
      </w:r>
      <w:proofErr w:type="spellEnd"/>
      <w:r w:rsidRPr="000D5A22">
        <w:t xml:space="preserve"> </w:t>
      </w:r>
      <w:proofErr w:type="spellStart"/>
      <w:r w:rsidRPr="000D5A22">
        <w:t>work</w:t>
      </w:r>
      <w:proofErr w:type="spellEnd"/>
      <w:r w:rsidRPr="000D5A22">
        <w:t xml:space="preserve"> </w:t>
      </w:r>
      <w:proofErr w:type="spellStart"/>
      <w:r w:rsidRPr="000D5A22">
        <w:t>together</w:t>
      </w:r>
      <w:proofErr w:type="spellEnd"/>
      <w:r w:rsidRPr="000D5A22">
        <w:t xml:space="preserve"> </w:t>
      </w:r>
      <w:proofErr w:type="spellStart"/>
      <w:r w:rsidRPr="000D5A22">
        <w:t>and</w:t>
      </w:r>
      <w:proofErr w:type="spellEnd"/>
      <w:r w:rsidRPr="000D5A22">
        <w:t xml:space="preserve"> </w:t>
      </w:r>
      <w:proofErr w:type="spellStart"/>
      <w:r w:rsidRPr="000D5A22">
        <w:t>is</w:t>
      </w:r>
      <w:proofErr w:type="spellEnd"/>
      <w:r w:rsidRPr="000D5A22">
        <w:t xml:space="preserve"> </w:t>
      </w:r>
      <w:proofErr w:type="spellStart"/>
      <w:r w:rsidRPr="000D5A22">
        <w:t>written</w:t>
      </w:r>
      <w:proofErr w:type="spellEnd"/>
      <w:r w:rsidRPr="000D5A22">
        <w:t xml:space="preserve"> in </w:t>
      </w:r>
      <w:proofErr w:type="spellStart"/>
      <w:r w:rsidRPr="000D5A22">
        <w:t>less</w:t>
      </w:r>
      <w:proofErr w:type="spellEnd"/>
      <w:r w:rsidRPr="000D5A22">
        <w:t xml:space="preserve"> </w:t>
      </w:r>
      <w:proofErr w:type="spellStart"/>
      <w:r w:rsidRPr="000D5A22">
        <w:t>than</w:t>
      </w:r>
      <w:proofErr w:type="spellEnd"/>
      <w:r w:rsidRPr="000D5A22">
        <w:t xml:space="preserve"> 100 </w:t>
      </w:r>
      <w:proofErr w:type="spellStart"/>
      <w:r w:rsidRPr="000D5A22">
        <w:t>lines</w:t>
      </w:r>
      <w:proofErr w:type="spellEnd"/>
      <w:r w:rsidRPr="000D5A22">
        <w:t xml:space="preserve"> </w:t>
      </w:r>
      <w:proofErr w:type="spellStart"/>
      <w:r w:rsidRPr="000D5A22">
        <w:t>of</w:t>
      </w:r>
      <w:proofErr w:type="spellEnd"/>
      <w:r w:rsidRPr="000D5A22">
        <w:t xml:space="preserve"> </w:t>
      </w:r>
      <w:proofErr w:type="spellStart"/>
      <w:r w:rsidRPr="000D5A22">
        <w:t>code</w:t>
      </w:r>
      <w:proofErr w:type="spellEnd"/>
      <w:r w:rsidRPr="000D5A22">
        <w:t xml:space="preserve"> </w:t>
      </w:r>
      <w:proofErr w:type="spellStart"/>
      <w:r w:rsidRPr="000D5A22">
        <w:t>including</w:t>
      </w:r>
      <w:proofErr w:type="spellEnd"/>
      <w:r w:rsidRPr="000D5A22">
        <w:t xml:space="preserve"> </w:t>
      </w:r>
      <w:proofErr w:type="spellStart"/>
      <w:r w:rsidRPr="000D5A22">
        <w:t>calibration</w:t>
      </w:r>
      <w:proofErr w:type="spellEnd"/>
      <w:r w:rsidRPr="000D5A22">
        <w:t>.</w:t>
      </w:r>
    </w:p>
    <w:p w:rsidR="00BB4C69" w:rsidRPr="00CB53D7" w:rsidRDefault="00BB4C69" w:rsidP="0072582C">
      <w:pPr>
        <w:pStyle w:val="Relatrio"/>
      </w:pPr>
    </w:p>
    <w:p w:rsidR="0044376D" w:rsidRDefault="0044376D" w:rsidP="00D016C4">
      <w:pPr>
        <w:pStyle w:val="Ttulo11"/>
        <w:ind w:left="1440" w:hanging="1440"/>
      </w:pPr>
      <w:r>
        <w:t>Aplicações</w:t>
      </w:r>
    </w:p>
    <w:p w:rsidR="00D016C4" w:rsidRPr="00D016C4" w:rsidRDefault="00D016C4" w:rsidP="00D016C4">
      <w:pPr>
        <w:pStyle w:val="Relatrio"/>
      </w:pPr>
      <w:r>
        <w:fldChar w:fldCharType="begin"/>
      </w:r>
      <w:r>
        <w:instrText xml:space="preserve"> HYPERLINK "http://www.crn.com/news/components-peripherals/240156453/3-d-scanning-technology-with-unlimited-application.htm" </w:instrText>
      </w:r>
      <w:r>
        <w:fldChar w:fldCharType="separate"/>
      </w:r>
      <w:r>
        <w:rPr>
          <w:rStyle w:val="Hiperligao"/>
        </w:rPr>
        <w:t>http://www.crn.com/news/components-peripherals/240156453/3-d-scanning-technology-with-unlimited-application.htm</w:t>
      </w:r>
      <w:r>
        <w:fldChar w:fldCharType="end"/>
      </w:r>
    </w:p>
    <w:p w:rsidR="00D016C4" w:rsidRDefault="00D016C4" w:rsidP="00D016C4">
      <w:pPr>
        <w:pStyle w:val="Relatrio"/>
      </w:pPr>
      <w:proofErr w:type="spellStart"/>
      <w:r w:rsidRPr="00D016C4">
        <w:t>Human</w:t>
      </w:r>
      <w:proofErr w:type="spellEnd"/>
      <w:r w:rsidRPr="00D016C4">
        <w:t xml:space="preserve"> </w:t>
      </w:r>
      <w:proofErr w:type="spellStart"/>
      <w:r w:rsidRPr="00D016C4">
        <w:t>limbs</w:t>
      </w:r>
      <w:proofErr w:type="spellEnd"/>
      <w:r w:rsidRPr="00D016C4">
        <w:t xml:space="preserve">, </w:t>
      </w:r>
      <w:proofErr w:type="spellStart"/>
      <w:r w:rsidRPr="00D016C4">
        <w:t>military</w:t>
      </w:r>
      <w:proofErr w:type="spellEnd"/>
      <w:r w:rsidRPr="00D016C4">
        <w:t xml:space="preserve"> </w:t>
      </w:r>
      <w:proofErr w:type="spellStart"/>
      <w:r w:rsidRPr="00D016C4">
        <w:t>vehicles</w:t>
      </w:r>
      <w:proofErr w:type="spellEnd"/>
      <w:r w:rsidRPr="00D016C4">
        <w:t xml:space="preserve"> </w:t>
      </w:r>
      <w:proofErr w:type="spellStart"/>
      <w:r w:rsidRPr="00D016C4">
        <w:t>and</w:t>
      </w:r>
      <w:proofErr w:type="spellEnd"/>
      <w:r w:rsidRPr="00D016C4">
        <w:t xml:space="preserve"> </w:t>
      </w:r>
      <w:proofErr w:type="spellStart"/>
      <w:r w:rsidRPr="00D016C4">
        <w:t>giant</w:t>
      </w:r>
      <w:proofErr w:type="spellEnd"/>
      <w:r w:rsidRPr="00D016C4">
        <w:t xml:space="preserve"> </w:t>
      </w:r>
      <w:proofErr w:type="spellStart"/>
      <w:r w:rsidRPr="00D016C4">
        <w:t>murals</w:t>
      </w:r>
      <w:proofErr w:type="spellEnd"/>
      <w:r w:rsidRPr="00D016C4">
        <w:t xml:space="preserve"> </w:t>
      </w:r>
      <w:proofErr w:type="spellStart"/>
      <w:r w:rsidRPr="00D016C4">
        <w:t>painted</w:t>
      </w:r>
      <w:proofErr w:type="spellEnd"/>
      <w:r w:rsidRPr="00D016C4">
        <w:t xml:space="preserve"> </w:t>
      </w:r>
      <w:proofErr w:type="spellStart"/>
      <w:r w:rsidRPr="00D016C4">
        <w:t>by</w:t>
      </w:r>
      <w:proofErr w:type="spellEnd"/>
      <w:r w:rsidRPr="00D016C4">
        <w:t xml:space="preserve"> Leonardo da Vinci -- </w:t>
      </w:r>
      <w:proofErr w:type="spellStart"/>
      <w:r w:rsidRPr="00D016C4">
        <w:t>these</w:t>
      </w:r>
      <w:proofErr w:type="spellEnd"/>
      <w:r w:rsidRPr="00D016C4">
        <w:t xml:space="preserve"> are </w:t>
      </w:r>
      <w:proofErr w:type="spellStart"/>
      <w:r w:rsidRPr="00D016C4">
        <w:t>just</w:t>
      </w:r>
      <w:proofErr w:type="spellEnd"/>
      <w:r w:rsidRPr="00D016C4">
        <w:t xml:space="preserve"> a </w:t>
      </w:r>
      <w:proofErr w:type="spellStart"/>
      <w:r w:rsidRPr="00D016C4">
        <w:t>few</w:t>
      </w:r>
      <w:proofErr w:type="spellEnd"/>
      <w:r w:rsidRPr="00D016C4">
        <w:t xml:space="preserve"> </w:t>
      </w:r>
      <w:proofErr w:type="spellStart"/>
      <w:r w:rsidRPr="00D016C4">
        <w:t>applications</w:t>
      </w:r>
      <w:proofErr w:type="spellEnd"/>
      <w:r w:rsidRPr="00D016C4">
        <w:t xml:space="preserve"> </w:t>
      </w:r>
      <w:proofErr w:type="spellStart"/>
      <w:r w:rsidRPr="00D016C4">
        <w:t>of</w:t>
      </w:r>
      <w:proofErr w:type="spellEnd"/>
      <w:r w:rsidRPr="00D016C4">
        <w:t xml:space="preserve"> 3-D </w:t>
      </w:r>
      <w:proofErr w:type="spellStart"/>
      <w:proofErr w:type="gramStart"/>
      <w:r w:rsidRPr="00D016C4">
        <w:t>scanning</w:t>
      </w:r>
      <w:proofErr w:type="spellEnd"/>
      <w:proofErr w:type="gramEnd"/>
      <w:r w:rsidRPr="00D016C4">
        <w:t xml:space="preserve"> </w:t>
      </w:r>
      <w:proofErr w:type="spellStart"/>
      <w:r w:rsidRPr="00D016C4">
        <w:t>technology</w:t>
      </w:r>
      <w:proofErr w:type="spellEnd"/>
      <w:r w:rsidRPr="00D016C4">
        <w:t xml:space="preserve"> </w:t>
      </w:r>
      <w:proofErr w:type="spellStart"/>
      <w:r w:rsidRPr="00D016C4">
        <w:t>that</w:t>
      </w:r>
      <w:proofErr w:type="spellEnd"/>
      <w:r w:rsidRPr="00D016C4">
        <w:t xml:space="preserve"> are </w:t>
      </w:r>
      <w:proofErr w:type="spellStart"/>
      <w:r w:rsidRPr="00D016C4">
        <w:t>already</w:t>
      </w:r>
      <w:proofErr w:type="spellEnd"/>
      <w:r w:rsidRPr="00D016C4">
        <w:t xml:space="preserve"> </w:t>
      </w:r>
      <w:proofErr w:type="spellStart"/>
      <w:r w:rsidRPr="00D016C4">
        <w:t>being</w:t>
      </w:r>
      <w:proofErr w:type="spellEnd"/>
      <w:r w:rsidRPr="00D016C4">
        <w:t xml:space="preserve"> </w:t>
      </w:r>
      <w:proofErr w:type="spellStart"/>
      <w:r w:rsidRPr="00D016C4">
        <w:t>used</w:t>
      </w:r>
      <w:proofErr w:type="spellEnd"/>
      <w:r w:rsidRPr="00D016C4">
        <w:t xml:space="preserve"> in industries </w:t>
      </w:r>
      <w:proofErr w:type="spellStart"/>
      <w:r w:rsidRPr="00D016C4">
        <w:t>from</w:t>
      </w:r>
      <w:proofErr w:type="spellEnd"/>
      <w:r w:rsidRPr="00D016C4">
        <w:t xml:space="preserve"> medical to </w:t>
      </w:r>
      <w:proofErr w:type="spellStart"/>
      <w:r w:rsidRPr="00D016C4">
        <w:t>manufacturing</w:t>
      </w:r>
      <w:proofErr w:type="spellEnd"/>
      <w:r w:rsidRPr="00D016C4">
        <w:t xml:space="preserve"> to </w:t>
      </w:r>
      <w:proofErr w:type="spellStart"/>
      <w:r w:rsidRPr="00D016C4">
        <w:t>art</w:t>
      </w:r>
      <w:proofErr w:type="spellEnd"/>
      <w:r w:rsidRPr="00D016C4">
        <w:t>.</w:t>
      </w:r>
    </w:p>
    <w:p w:rsidR="00D016C4" w:rsidRPr="00D016C4" w:rsidRDefault="00D016C4" w:rsidP="00D016C4">
      <w:pPr>
        <w:pStyle w:val="Relatrio"/>
      </w:pPr>
      <w:proofErr w:type="spellStart"/>
      <w:r w:rsidRPr="00D016C4">
        <w:t>One</w:t>
      </w:r>
      <w:proofErr w:type="spellEnd"/>
      <w:r w:rsidRPr="00D016C4">
        <w:t xml:space="preserve"> </w:t>
      </w:r>
      <w:proofErr w:type="spellStart"/>
      <w:r w:rsidRPr="00D016C4">
        <w:t>common</w:t>
      </w:r>
      <w:proofErr w:type="spellEnd"/>
      <w:r w:rsidRPr="00D016C4">
        <w:t xml:space="preserve"> </w:t>
      </w:r>
      <w:proofErr w:type="spellStart"/>
      <w:r w:rsidRPr="00D016C4">
        <w:t>example</w:t>
      </w:r>
      <w:proofErr w:type="spellEnd"/>
      <w:r w:rsidRPr="00D016C4">
        <w:t xml:space="preserve"> </w:t>
      </w:r>
      <w:proofErr w:type="spellStart"/>
      <w:r w:rsidRPr="00D016C4">
        <w:t>of</w:t>
      </w:r>
      <w:proofErr w:type="spellEnd"/>
      <w:r w:rsidRPr="00D016C4">
        <w:t xml:space="preserve"> 3-D </w:t>
      </w:r>
      <w:proofErr w:type="gramStart"/>
      <w:r w:rsidRPr="00D016C4">
        <w:t>scanner</w:t>
      </w:r>
      <w:proofErr w:type="gramEnd"/>
      <w:r w:rsidRPr="00D016C4">
        <w:t xml:space="preserve"> use </w:t>
      </w:r>
      <w:proofErr w:type="spellStart"/>
      <w:r w:rsidRPr="00D016C4">
        <w:t>involves</w:t>
      </w:r>
      <w:proofErr w:type="spellEnd"/>
      <w:r w:rsidRPr="00D016C4">
        <w:t xml:space="preserve"> </w:t>
      </w:r>
      <w:proofErr w:type="spellStart"/>
      <w:r w:rsidRPr="00D016C4">
        <w:t>art</w:t>
      </w:r>
      <w:proofErr w:type="spellEnd"/>
      <w:r w:rsidRPr="00D016C4">
        <w:t xml:space="preserve"> </w:t>
      </w:r>
      <w:proofErr w:type="spellStart"/>
      <w:r w:rsidRPr="00D016C4">
        <w:t>preservation</w:t>
      </w:r>
      <w:proofErr w:type="spellEnd"/>
      <w:r w:rsidRPr="00D016C4">
        <w:t xml:space="preserve">. For </w:t>
      </w:r>
      <w:proofErr w:type="spellStart"/>
      <w:r w:rsidRPr="00D016C4">
        <w:t>instance</w:t>
      </w:r>
      <w:proofErr w:type="spellEnd"/>
      <w:r w:rsidRPr="00D016C4">
        <w:t xml:space="preserve">, a </w:t>
      </w:r>
      <w:proofErr w:type="spellStart"/>
      <w:r w:rsidRPr="00D016C4">
        <w:t>museum</w:t>
      </w:r>
      <w:proofErr w:type="spellEnd"/>
      <w:r w:rsidRPr="00D016C4">
        <w:t xml:space="preserve"> can </w:t>
      </w:r>
      <w:proofErr w:type="spellStart"/>
      <w:r w:rsidRPr="00D016C4">
        <w:t>keep</w:t>
      </w:r>
      <w:proofErr w:type="spellEnd"/>
      <w:r w:rsidRPr="00D016C4">
        <w:t xml:space="preserve"> a </w:t>
      </w:r>
      <w:proofErr w:type="spellStart"/>
      <w:r w:rsidRPr="00D016C4">
        <w:t>scanned</w:t>
      </w:r>
      <w:proofErr w:type="spellEnd"/>
      <w:r w:rsidRPr="00D016C4">
        <w:t xml:space="preserve"> </w:t>
      </w:r>
      <w:proofErr w:type="spellStart"/>
      <w:r w:rsidRPr="00D016C4">
        <w:t>copy</w:t>
      </w:r>
      <w:proofErr w:type="spellEnd"/>
      <w:r w:rsidRPr="00D016C4">
        <w:t xml:space="preserve"> </w:t>
      </w:r>
      <w:proofErr w:type="spellStart"/>
      <w:r w:rsidRPr="00D016C4">
        <w:t>of</w:t>
      </w:r>
      <w:proofErr w:type="spellEnd"/>
      <w:r w:rsidRPr="00D016C4">
        <w:t xml:space="preserve"> </w:t>
      </w:r>
      <w:proofErr w:type="spellStart"/>
      <w:r w:rsidRPr="00D016C4">
        <w:t>artifacts</w:t>
      </w:r>
      <w:proofErr w:type="spellEnd"/>
      <w:r w:rsidRPr="00D016C4">
        <w:t xml:space="preserve"> </w:t>
      </w:r>
      <w:proofErr w:type="spellStart"/>
      <w:r w:rsidRPr="00D016C4">
        <w:t>and</w:t>
      </w:r>
      <w:proofErr w:type="spellEnd"/>
      <w:r w:rsidRPr="00D016C4">
        <w:t xml:space="preserve"> </w:t>
      </w:r>
      <w:proofErr w:type="spellStart"/>
      <w:r w:rsidRPr="00D016C4">
        <w:t>paintings</w:t>
      </w:r>
      <w:proofErr w:type="spellEnd"/>
      <w:r w:rsidRPr="00D016C4">
        <w:t xml:space="preserve"> to </w:t>
      </w:r>
      <w:proofErr w:type="spellStart"/>
      <w:r w:rsidRPr="00D016C4">
        <w:t>recall</w:t>
      </w:r>
      <w:proofErr w:type="spellEnd"/>
      <w:r w:rsidRPr="00D016C4">
        <w:t xml:space="preserve"> later for </w:t>
      </w:r>
      <w:proofErr w:type="spellStart"/>
      <w:r w:rsidRPr="00D016C4">
        <w:t>repair</w:t>
      </w:r>
      <w:proofErr w:type="spellEnd"/>
      <w:r w:rsidRPr="00D016C4">
        <w:t xml:space="preserve"> </w:t>
      </w:r>
      <w:proofErr w:type="spellStart"/>
      <w:r w:rsidRPr="00D016C4">
        <w:t>or</w:t>
      </w:r>
      <w:proofErr w:type="spellEnd"/>
      <w:r w:rsidRPr="00D016C4">
        <w:t xml:space="preserve"> </w:t>
      </w:r>
      <w:proofErr w:type="spellStart"/>
      <w:r w:rsidRPr="00D016C4">
        <w:t>replication</w:t>
      </w:r>
      <w:proofErr w:type="spellEnd"/>
      <w:r w:rsidRPr="00D016C4">
        <w:t xml:space="preserve">. In </w:t>
      </w:r>
      <w:proofErr w:type="spellStart"/>
      <w:r w:rsidRPr="00D016C4">
        <w:t>manufacturing</w:t>
      </w:r>
      <w:proofErr w:type="spellEnd"/>
      <w:r w:rsidRPr="00D016C4">
        <w:t xml:space="preserve">, a 3-D </w:t>
      </w:r>
      <w:proofErr w:type="spellStart"/>
      <w:r w:rsidRPr="00D016C4">
        <w:t>image</w:t>
      </w:r>
      <w:proofErr w:type="spellEnd"/>
      <w:r w:rsidRPr="00D016C4">
        <w:t xml:space="preserve"> </w:t>
      </w:r>
      <w:proofErr w:type="spellStart"/>
      <w:r w:rsidRPr="00D016C4">
        <w:t>of</w:t>
      </w:r>
      <w:proofErr w:type="spellEnd"/>
      <w:r w:rsidRPr="00D016C4">
        <w:t xml:space="preserve"> a </w:t>
      </w:r>
      <w:proofErr w:type="spellStart"/>
      <w:r w:rsidRPr="00D016C4">
        <w:t>machine</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recalled</w:t>
      </w:r>
      <w:proofErr w:type="spellEnd"/>
      <w:r w:rsidRPr="00D016C4">
        <w:t xml:space="preserve"> to </w:t>
      </w:r>
      <w:proofErr w:type="spellStart"/>
      <w:r w:rsidRPr="00D016C4">
        <w:t>hone</w:t>
      </w:r>
      <w:proofErr w:type="spellEnd"/>
      <w:r w:rsidRPr="00D016C4">
        <w:t xml:space="preserve"> in </w:t>
      </w:r>
      <w:proofErr w:type="spellStart"/>
      <w:r w:rsidRPr="00D016C4">
        <w:t>on</w:t>
      </w:r>
      <w:proofErr w:type="spellEnd"/>
      <w:r w:rsidRPr="00D016C4">
        <w:t xml:space="preserve"> a particular </w:t>
      </w:r>
      <w:proofErr w:type="spellStart"/>
      <w:r w:rsidRPr="00D016C4">
        <w:t>part</w:t>
      </w:r>
      <w:proofErr w:type="spellEnd"/>
      <w:r w:rsidRPr="00D016C4">
        <w:t xml:space="preserve"> </w:t>
      </w:r>
      <w:proofErr w:type="spellStart"/>
      <w:r w:rsidRPr="00D016C4">
        <w:t>that</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broken</w:t>
      </w:r>
      <w:proofErr w:type="spellEnd"/>
      <w:r w:rsidRPr="00D016C4">
        <w:t xml:space="preserve"> for </w:t>
      </w:r>
      <w:proofErr w:type="spellStart"/>
      <w:r w:rsidRPr="00D016C4">
        <w:t>an</w:t>
      </w:r>
      <w:proofErr w:type="spellEnd"/>
      <w:r w:rsidRPr="00D016C4">
        <w:t xml:space="preserve"> </w:t>
      </w:r>
      <w:proofErr w:type="spellStart"/>
      <w:r w:rsidRPr="00D016C4">
        <w:t>easier</w:t>
      </w:r>
      <w:proofErr w:type="spellEnd"/>
      <w:r w:rsidRPr="00D016C4">
        <w:t xml:space="preserve"> </w:t>
      </w:r>
      <w:proofErr w:type="spellStart"/>
      <w:r w:rsidRPr="00D016C4">
        <w:t>fix</w:t>
      </w:r>
      <w:proofErr w:type="spellEnd"/>
      <w:r w:rsidRPr="00D016C4">
        <w:t xml:space="preserve">. 3-D </w:t>
      </w:r>
      <w:proofErr w:type="spellStart"/>
      <w:r w:rsidRPr="00D016C4">
        <w:t>images</w:t>
      </w:r>
      <w:proofErr w:type="spellEnd"/>
      <w:r w:rsidRPr="00D016C4">
        <w:t xml:space="preserve"> are </w:t>
      </w:r>
      <w:proofErr w:type="spellStart"/>
      <w:r w:rsidRPr="00D016C4">
        <w:t>being</w:t>
      </w:r>
      <w:proofErr w:type="spellEnd"/>
      <w:r w:rsidRPr="00D016C4">
        <w:t xml:space="preserve"> </w:t>
      </w:r>
      <w:proofErr w:type="spellStart"/>
      <w:r w:rsidRPr="00D016C4">
        <w:t>used</w:t>
      </w:r>
      <w:proofErr w:type="spellEnd"/>
      <w:r w:rsidRPr="00D016C4">
        <w:t xml:space="preserve"> </w:t>
      </w:r>
      <w:proofErr w:type="spellStart"/>
      <w:r w:rsidRPr="00D016C4">
        <w:t>across</w:t>
      </w:r>
      <w:proofErr w:type="spellEnd"/>
      <w:r w:rsidRPr="00D016C4">
        <w:t xml:space="preserve"> </w:t>
      </w:r>
      <w:proofErr w:type="spellStart"/>
      <w:r w:rsidRPr="00D016C4">
        <w:t>the</w:t>
      </w:r>
      <w:proofErr w:type="spellEnd"/>
      <w:r w:rsidRPr="00D016C4">
        <w:t xml:space="preserve"> medical </w:t>
      </w:r>
      <w:proofErr w:type="spellStart"/>
      <w:r w:rsidRPr="00D016C4">
        <w:t>field</w:t>
      </w:r>
      <w:proofErr w:type="spellEnd"/>
      <w:r w:rsidRPr="00D016C4">
        <w:t xml:space="preserve"> to </w:t>
      </w:r>
      <w:proofErr w:type="spellStart"/>
      <w:r w:rsidRPr="00D016C4">
        <w:t>replicate</w:t>
      </w:r>
      <w:proofErr w:type="spellEnd"/>
      <w:r w:rsidRPr="00D016C4">
        <w:t xml:space="preserve"> </w:t>
      </w:r>
      <w:proofErr w:type="spellStart"/>
      <w:r w:rsidRPr="00D016C4">
        <w:t>organic</w:t>
      </w:r>
      <w:proofErr w:type="spellEnd"/>
      <w:r w:rsidRPr="00D016C4">
        <w:t xml:space="preserve"> </w:t>
      </w:r>
      <w:proofErr w:type="spellStart"/>
      <w:r w:rsidRPr="00D016C4">
        <w:t>matter</w:t>
      </w:r>
      <w:proofErr w:type="spellEnd"/>
      <w:r w:rsidRPr="00D016C4">
        <w:t xml:space="preserve"> </w:t>
      </w:r>
      <w:proofErr w:type="spellStart"/>
      <w:r w:rsidRPr="00D016C4">
        <w:t>into</w:t>
      </w:r>
      <w:proofErr w:type="spellEnd"/>
      <w:r w:rsidRPr="00D016C4">
        <w:t xml:space="preserve"> </w:t>
      </w:r>
      <w:proofErr w:type="spellStart"/>
      <w:r w:rsidRPr="00D016C4">
        <w:t>perfectly</w:t>
      </w:r>
      <w:proofErr w:type="spellEnd"/>
      <w:r w:rsidRPr="00D016C4">
        <w:t xml:space="preserve"> </w:t>
      </w:r>
      <w:proofErr w:type="spellStart"/>
      <w:r w:rsidRPr="00D016C4">
        <w:t>fitted</w:t>
      </w:r>
      <w:proofErr w:type="spellEnd"/>
      <w:r w:rsidRPr="00D016C4">
        <w:t xml:space="preserve"> </w:t>
      </w:r>
      <w:proofErr w:type="spellStart"/>
      <w:r w:rsidRPr="00D016C4">
        <w:t>prosthetics</w:t>
      </w:r>
      <w:proofErr w:type="spellEnd"/>
    </w:p>
    <w:p w:rsidR="0044376D" w:rsidRDefault="0044376D" w:rsidP="0044376D">
      <w:pPr>
        <w:pStyle w:val="Relatrio"/>
      </w:pPr>
      <w:hyperlink r:id="rId55" w:history="1">
        <w:r>
          <w:rPr>
            <w:rStyle w:val="Hiperligao"/>
          </w:rPr>
          <w:t>http://www.cs.princeton.edu/courses/archive/spr03/cs426/lectures/21-3Dscan.pdf</w:t>
        </w:r>
      </w:hyperlink>
    </w:p>
    <w:p w:rsidR="0044376D" w:rsidRPr="003E5E77" w:rsidRDefault="0044376D" w:rsidP="0044376D">
      <w:pPr>
        <w:pStyle w:val="Relatrio"/>
        <w:rPr>
          <w:lang w:val="en-US"/>
        </w:rPr>
      </w:pPr>
      <w:r w:rsidRPr="003E5E77">
        <w:rPr>
          <w:lang w:val="en-US"/>
        </w:rPr>
        <w:t>3D Scanning Applications</w:t>
      </w:r>
    </w:p>
    <w:p w:rsidR="0044376D" w:rsidRPr="003E5E77" w:rsidRDefault="0044376D" w:rsidP="0044376D">
      <w:pPr>
        <w:pStyle w:val="Relatrio"/>
        <w:rPr>
          <w:lang w:val="en-US"/>
        </w:rPr>
      </w:pPr>
      <w:r w:rsidRPr="003E5E77">
        <w:rPr>
          <w:lang w:val="en-US"/>
        </w:rPr>
        <w:t>•• Computer graphics</w:t>
      </w:r>
    </w:p>
    <w:p w:rsidR="0044376D" w:rsidRPr="003E5E77" w:rsidRDefault="0044376D" w:rsidP="0044376D">
      <w:pPr>
        <w:pStyle w:val="Relatrio"/>
        <w:rPr>
          <w:lang w:val="en-US"/>
        </w:rPr>
      </w:pPr>
      <w:r w:rsidRPr="003E5E77">
        <w:rPr>
          <w:lang w:val="en-US"/>
        </w:rPr>
        <w:t>•• Product inspection</w:t>
      </w:r>
    </w:p>
    <w:p w:rsidR="0044376D" w:rsidRPr="003E5E77" w:rsidRDefault="0044376D" w:rsidP="0044376D">
      <w:pPr>
        <w:pStyle w:val="Relatrio"/>
        <w:rPr>
          <w:lang w:val="en-US"/>
        </w:rPr>
      </w:pPr>
      <w:r w:rsidRPr="003E5E77">
        <w:rPr>
          <w:lang w:val="en-US"/>
        </w:rPr>
        <w:t>•• Robot navigation</w:t>
      </w:r>
    </w:p>
    <w:p w:rsidR="0044376D" w:rsidRPr="003E5E77" w:rsidRDefault="0044376D" w:rsidP="0044376D">
      <w:pPr>
        <w:pStyle w:val="Relatrio"/>
        <w:rPr>
          <w:lang w:val="en-US"/>
        </w:rPr>
      </w:pPr>
      <w:r w:rsidRPr="003E5E77">
        <w:rPr>
          <w:lang w:val="en-US"/>
        </w:rPr>
        <w:t xml:space="preserve">•• As--built </w:t>
      </w:r>
      <w:proofErr w:type="spellStart"/>
      <w:r w:rsidRPr="003E5E77">
        <w:rPr>
          <w:lang w:val="en-US"/>
        </w:rPr>
        <w:t>floorplans</w:t>
      </w:r>
      <w:proofErr w:type="spellEnd"/>
    </w:p>
    <w:p w:rsidR="0044376D" w:rsidRPr="003E5E77" w:rsidRDefault="0044376D" w:rsidP="0044376D">
      <w:pPr>
        <w:pStyle w:val="Relatrio"/>
        <w:rPr>
          <w:lang w:val="en-US"/>
        </w:rPr>
      </w:pPr>
      <w:r w:rsidRPr="003E5E77">
        <w:rPr>
          <w:lang w:val="en-US"/>
        </w:rPr>
        <w:t>•• Product design</w:t>
      </w:r>
    </w:p>
    <w:p w:rsidR="0044376D" w:rsidRPr="00974A8D" w:rsidRDefault="0044376D" w:rsidP="0044376D">
      <w:pPr>
        <w:pStyle w:val="Relatrio"/>
      </w:pPr>
      <w:r w:rsidRPr="00974A8D">
        <w:lastRenderedPageBreak/>
        <w:t xml:space="preserve">•• </w:t>
      </w:r>
      <w:proofErr w:type="spellStart"/>
      <w:r w:rsidRPr="00974A8D">
        <w:t>Archaeology</w:t>
      </w:r>
      <w:proofErr w:type="spellEnd"/>
      <w:r w:rsidR="001A1912">
        <w:t xml:space="preserve"> / </w:t>
      </w:r>
      <w:r w:rsidR="001A1912" w:rsidRPr="001A1912">
        <w:t xml:space="preserve">Cultural </w:t>
      </w:r>
      <w:proofErr w:type="spellStart"/>
      <w:r w:rsidR="001A1912" w:rsidRPr="001A1912">
        <w:t>heritage</w:t>
      </w:r>
      <w:proofErr w:type="spellEnd"/>
    </w:p>
    <w:p w:rsidR="0044376D" w:rsidRDefault="0044376D" w:rsidP="0044376D">
      <w:pPr>
        <w:pStyle w:val="Relatrio"/>
      </w:pPr>
      <w:r>
        <w:t xml:space="preserve">•• </w:t>
      </w:r>
      <w:proofErr w:type="spellStart"/>
      <w:r>
        <w:t>Clothes</w:t>
      </w:r>
      <w:proofErr w:type="spellEnd"/>
      <w:r>
        <w:t xml:space="preserve"> </w:t>
      </w:r>
      <w:proofErr w:type="spellStart"/>
      <w:r>
        <w:t>fitting</w:t>
      </w:r>
      <w:proofErr w:type="spellEnd"/>
    </w:p>
    <w:p w:rsidR="0044376D" w:rsidRDefault="0044376D" w:rsidP="0044376D">
      <w:pPr>
        <w:pStyle w:val="Relatrio"/>
      </w:pPr>
      <w:r>
        <w:t xml:space="preserve">•• </w:t>
      </w:r>
      <w:proofErr w:type="spellStart"/>
      <w:r>
        <w:t>Art</w:t>
      </w:r>
      <w:proofErr w:type="spellEnd"/>
      <w:r>
        <w:t xml:space="preserve"> </w:t>
      </w:r>
      <w:proofErr w:type="spellStart"/>
      <w:r>
        <w:t>history</w:t>
      </w:r>
      <w:proofErr w:type="spellEnd"/>
    </w:p>
    <w:p w:rsidR="001A1912" w:rsidRDefault="001A1912" w:rsidP="0044376D">
      <w:pPr>
        <w:pStyle w:val="Relatrio"/>
      </w:pPr>
      <w:hyperlink r:id="rId56" w:anchor="Applications" w:history="1">
        <w:r>
          <w:rPr>
            <w:rStyle w:val="Hiperligao"/>
          </w:rPr>
          <w:t>http://en.wikipedia.org/wiki/3D_scanner#Applications</w:t>
        </w:r>
      </w:hyperlink>
    </w:p>
    <w:p w:rsidR="0044376D" w:rsidRPr="00CB53D7" w:rsidRDefault="0044376D" w:rsidP="0044376D">
      <w:pPr>
        <w:pStyle w:val="Ttulo11"/>
      </w:pPr>
      <w:r w:rsidRPr="00CB53D7">
        <w:softHyphen/>
      </w:r>
      <w:r w:rsidRPr="00CB53D7">
        <w:softHyphen/>
      </w:r>
      <w:r w:rsidRPr="00CB53D7">
        <w:softHyphen/>
      </w:r>
      <w:r w:rsidRPr="00CB53D7">
        <w:softHyphen/>
      </w:r>
      <w:r w:rsidRPr="00CB53D7">
        <w:softHyphen/>
      </w:r>
      <w:r w:rsidRPr="00CB53D7">
        <w:softHyphen/>
      </w:r>
      <w:r w:rsidRPr="00CB53D7">
        <w:softHyphen/>
      </w:r>
      <w:proofErr w:type="spellStart"/>
      <w:r w:rsidRPr="00CB53D7">
        <w:t>Summary</w:t>
      </w:r>
      <w:proofErr w:type="spellEnd"/>
    </w:p>
    <w:p w:rsidR="00603218" w:rsidRPr="00CB53D7" w:rsidRDefault="00603218" w:rsidP="001361DB">
      <w:pPr>
        <w:pStyle w:val="Relatrio"/>
      </w:pPr>
      <w:proofErr w:type="spellStart"/>
      <w:r w:rsidRPr="00CB53D7">
        <w:t>Things</w:t>
      </w:r>
      <w:proofErr w:type="spellEnd"/>
    </w:p>
    <w:p w:rsidR="006C7387" w:rsidRPr="00974A8D" w:rsidRDefault="006C7387" w:rsidP="00B40A92">
      <w:pPr>
        <w:pStyle w:val="Ttulo"/>
        <w:ind w:firstLine="720"/>
        <w:rPr>
          <w:lang w:val="en-US"/>
        </w:rPr>
      </w:pPr>
      <w:commentRangeStart w:id="3"/>
      <w:r w:rsidRPr="00974A8D">
        <w:rPr>
          <w:lang w:val="en-US"/>
        </w:rPr>
        <w:lastRenderedPageBreak/>
        <w:t>Concept</w:t>
      </w:r>
      <w:r w:rsidR="00E30FC2" w:rsidRPr="00974A8D">
        <w:rPr>
          <w:lang w:val="en-US"/>
        </w:rPr>
        <w:t xml:space="preserve"> Design (?)</w:t>
      </w:r>
      <w:commentRangeEnd w:id="3"/>
      <w:r w:rsidR="00355741">
        <w:rPr>
          <w:rStyle w:val="Refdecomentrio"/>
          <w:rFonts w:cs="Times New Roman"/>
          <w:b w:val="0"/>
          <w:bCs w:val="0"/>
          <w:color w:val="auto"/>
          <w:kern w:val="0"/>
          <w:u w:val="none"/>
          <w:lang w:val="en-US"/>
        </w:rPr>
        <w:commentReference w:id="3"/>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r w:rsidR="00EA4980" w:rsidRPr="00D958E1">
        <w:rPr>
          <w:i/>
        </w:rPr>
        <w:t>setup</w:t>
      </w:r>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7"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58" w:history="1">
        <w:r w:rsidR="00904B9A" w:rsidRPr="00974A8D">
          <w:rPr>
            <w:rStyle w:val="Hiperligao"/>
            <w:lang w:val="en-US"/>
          </w:rPr>
          <w:t>http://www.4ddynamics.com/3d-scanners/bodyscanner/</w:t>
        </w:r>
      </w:hyperlink>
    </w:p>
    <w:p w:rsidR="00904B9A" w:rsidRDefault="003D3136" w:rsidP="003C0D0B">
      <w:pPr>
        <w:pStyle w:val="Relatrio"/>
      </w:pPr>
      <w:hyperlink r:id="rId59"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ores devido ás capacidades do hardware usado.</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3D3136" w:rsidP="003C0D0B">
      <w:pPr>
        <w:pStyle w:val="Relatrio"/>
      </w:pPr>
      <w:hyperlink r:id="rId60" w:history="1">
        <w:r w:rsidR="001A45AA">
          <w:rPr>
            <w:rStyle w:val="Hiperligao"/>
          </w:rPr>
          <w:t>http://store.makerbot.com/digitizer.html</w:t>
        </w:r>
      </w:hyperlink>
    </w:p>
    <w:p w:rsidR="00DB728E" w:rsidRPr="003C0D0B" w:rsidRDefault="003D3136" w:rsidP="003C0D0B">
      <w:pPr>
        <w:pStyle w:val="Relatrio"/>
      </w:pPr>
      <w:hyperlink r:id="rId61" w:history="1">
        <w:r w:rsidR="00904B9A">
          <w:rPr>
            <w:rStyle w:val="Hiperligao"/>
          </w:rPr>
          <w:t>http://www.matterform.net/scanner</w:t>
        </w:r>
      </w:hyperlink>
    </w:p>
    <w:p w:rsidR="00094C17" w:rsidRDefault="00094C17" w:rsidP="00D83BBB">
      <w:pPr>
        <w:pStyle w:val="Ttulo11"/>
      </w:pPr>
      <w:r>
        <w:t xml:space="preserve">Casos de </w:t>
      </w:r>
      <w:r w:rsidR="00080D87">
        <w:t>U</w:t>
      </w:r>
      <w:r>
        <w:t>so</w:t>
      </w:r>
    </w:p>
    <w:p w:rsidR="00CF6062" w:rsidRDefault="008B1C9E" w:rsidP="008B1C9E">
      <w:pPr>
        <w:pStyle w:val="Relatrio"/>
      </w:pPr>
      <w:r>
        <w:t xml:space="preserve">Um sistema de captura de informação em 3D consegue de forma mais ou menos rápida adquirir a informação geométrica de objetos ou outras entidades na forma de uma nuvem de pontos. </w:t>
      </w:r>
      <w:r w:rsidR="00CF6062">
        <w:t xml:space="preserve">Esta nuvem tem por norma boa qualidade e </w:t>
      </w:r>
      <w:r w:rsidR="00DD5689">
        <w:t>representa a entidade capturada, o que pode f</w:t>
      </w:r>
      <w:r w:rsidR="003A7584">
        <w:t xml:space="preserve">acilmente </w:t>
      </w:r>
      <w:r w:rsidR="00DD5689">
        <w:t>ser visualizado</w:t>
      </w:r>
      <w:r w:rsidR="003A7584">
        <w:t xml:space="preserve"> via </w:t>
      </w:r>
      <w:r w:rsidR="003A7584" w:rsidRPr="008F149A">
        <w:rPr>
          <w:i/>
        </w:rPr>
        <w:t>software</w:t>
      </w:r>
      <w:r w:rsidR="003A7584">
        <w:t xml:space="preserve">. Uma vez criadas mais que uma nuvem de pontos, estas </w:t>
      </w:r>
      <w:r w:rsidR="00DD5689">
        <w:t xml:space="preserve">também </w:t>
      </w:r>
      <w:r w:rsidR="003A7584">
        <w:t xml:space="preserve">podem ser unidas de forma a criar uma melhor representação do objeto. </w:t>
      </w:r>
    </w:p>
    <w:p w:rsidR="00F82CC6" w:rsidRDefault="00F82CC6" w:rsidP="00C96A50">
      <w:pPr>
        <w:pStyle w:val="Relatrio"/>
      </w:pPr>
    </w:p>
    <w:p w:rsidR="0044376D" w:rsidRDefault="0044376D" w:rsidP="00C96A50">
      <w:pPr>
        <w:pStyle w:val="Relatrio"/>
      </w:pPr>
    </w:p>
    <w:p w:rsidR="0044376D" w:rsidRPr="00BD34A7" w:rsidRDefault="0044376D" w:rsidP="00C96A50">
      <w:pPr>
        <w:pStyle w:val="Relatrio"/>
      </w:pPr>
    </w:p>
    <w:p w:rsidR="00F82CC6" w:rsidRDefault="00F82CC6" w:rsidP="00F82CC6">
      <w:pPr>
        <w:pStyle w:val="Relatrio"/>
      </w:pPr>
      <w:r>
        <w:t>O sistema pretendido consegue capturar a informação da nuvem de pontos de várias perspetivas em simul</w:t>
      </w:r>
      <w:r w:rsidR="0020336A">
        <w:t>tâneo. Esta característica</w:t>
      </w:r>
      <w:r>
        <w:t xml:space="preserve"> </w:t>
      </w:r>
      <w:r w:rsidR="0020336A">
        <w:t xml:space="preserve">aliada à possibilidade da captura de informação concêntrica em tempo real </w:t>
      </w:r>
      <w:r>
        <w:t xml:space="preserve">abre portas a </w:t>
      </w:r>
      <w:r w:rsidR="0020336A">
        <w:t>outro tipo</w:t>
      </w:r>
      <w:r>
        <w:t xml:space="preserve"> de </w:t>
      </w:r>
      <w:r w:rsidR="0020336A">
        <w:t xml:space="preserve">aplicações além da simples captura de modelos. </w:t>
      </w:r>
    </w:p>
    <w:p w:rsidR="0020336A" w:rsidRDefault="0020336A" w:rsidP="00F82CC6">
      <w:pPr>
        <w:pStyle w:val="Relatrio"/>
      </w:pPr>
      <w:r>
        <w:t xml:space="preserve">Realização de vídeo em </w:t>
      </w:r>
      <w:r w:rsidRPr="0020336A">
        <w:rPr>
          <w:i/>
        </w:rPr>
        <w:t>3D</w:t>
      </w:r>
      <w:r>
        <w:rPr>
          <w:i/>
        </w:rPr>
        <w:t xml:space="preserve"> </w:t>
      </w:r>
      <w:r>
        <w:t>verdadeiro – o que é que isso representa para o espetador.</w:t>
      </w:r>
    </w:p>
    <w:p w:rsidR="0020336A" w:rsidRDefault="0020336A" w:rsidP="00F82CC6">
      <w:pPr>
        <w:pStyle w:val="Relatrio"/>
      </w:pPr>
      <w:r>
        <w:lastRenderedPageBreak/>
        <w:t>Captura total de modelos para extração de exa-esqueletos em tempo real.</w:t>
      </w:r>
    </w:p>
    <w:p w:rsidR="0020336A" w:rsidRDefault="0020336A" w:rsidP="00F82CC6">
      <w:pPr>
        <w:pStyle w:val="Relatrio"/>
      </w:pPr>
      <w:r>
        <w:t>Geração e transmissão de 3D em tempo real</w:t>
      </w:r>
      <w:r w:rsidR="004215FF">
        <w:t>.</w:t>
      </w:r>
    </w:p>
    <w:p w:rsidR="0020336A" w:rsidRPr="0020336A" w:rsidRDefault="0020336A" w:rsidP="00F82CC6">
      <w:pPr>
        <w:pStyle w:val="Relatrio"/>
      </w:pPr>
      <w:r>
        <w:t>Holografia</w:t>
      </w:r>
    </w:p>
    <w:p w:rsidR="00C96A50" w:rsidRPr="009443F2" w:rsidRDefault="00C96A50" w:rsidP="009443F2">
      <w:pPr>
        <w:pStyle w:val="Relatrio"/>
      </w:pPr>
    </w:p>
    <w:p w:rsidR="00094C17" w:rsidRDefault="00094C17" w:rsidP="00094C17">
      <w:pPr>
        <w:pStyle w:val="Ttulo21"/>
      </w:pPr>
      <w:r>
        <w:t>Caso de uso 1</w:t>
      </w:r>
    </w:p>
    <w:p w:rsidR="00094C17" w:rsidRPr="00094C17" w:rsidRDefault="00094C17" w:rsidP="00094C17">
      <w:pPr>
        <w:pStyle w:val="Ttulo21"/>
      </w:pPr>
      <w:r>
        <w:t>Caso de uso 2</w:t>
      </w:r>
    </w:p>
    <w:p w:rsidR="00D83BBB" w:rsidRDefault="00D83BBB" w:rsidP="00D83BBB">
      <w:pPr>
        <w:pStyle w:val="Ttulo11"/>
      </w:pPr>
      <w:r w:rsidRPr="00672269">
        <w:t>Decis</w:t>
      </w:r>
      <w:r w:rsidR="00DA5168" w:rsidRPr="00672269">
        <w:t>ões</w:t>
      </w:r>
    </w:p>
    <w:p w:rsidR="009A1FE4" w:rsidRDefault="009A1FE4" w:rsidP="009A1FE4">
      <w:pPr>
        <w:pStyle w:val="Relatrio"/>
        <w:tabs>
          <w:tab w:val="left" w:pos="7514"/>
        </w:tabs>
      </w:pPr>
      <w:proofErr w:type="spellStart"/>
      <w:r>
        <w:t>Gesture</w:t>
      </w:r>
      <w:proofErr w:type="spellEnd"/>
      <w:r>
        <w:t xml:space="preserve"> </w:t>
      </w:r>
      <w:proofErr w:type="spellStart"/>
      <w:r>
        <w:t>recognition</w:t>
      </w:r>
      <w:proofErr w:type="spellEnd"/>
      <w:r>
        <w:t xml:space="preserve">: </w:t>
      </w:r>
      <w:proofErr w:type="spellStart"/>
      <w:r>
        <w:t>Enabling</w:t>
      </w:r>
      <w:proofErr w:type="spellEnd"/>
      <w:r>
        <w:t xml:space="preserve"> natural </w:t>
      </w:r>
      <w:proofErr w:type="spellStart"/>
      <w:r>
        <w:t>interactions</w:t>
      </w:r>
      <w:proofErr w:type="spellEnd"/>
      <w:r>
        <w:t xml:space="preserve"> </w:t>
      </w:r>
      <w:proofErr w:type="spellStart"/>
      <w:r>
        <w:t>with</w:t>
      </w:r>
      <w:proofErr w:type="spellEnd"/>
      <w:r>
        <w:t xml:space="preserve"> </w:t>
      </w:r>
      <w:proofErr w:type="spellStart"/>
      <w:r>
        <w:t>electronics</w:t>
      </w:r>
      <w:proofErr w:type="spellEnd"/>
      <w:r>
        <w:t>:</w:t>
      </w:r>
    </w:p>
    <w:p w:rsidR="009A1FE4" w:rsidRDefault="003D3136" w:rsidP="009A1FE4">
      <w:pPr>
        <w:pStyle w:val="Relatrio"/>
        <w:tabs>
          <w:tab w:val="left" w:pos="7514"/>
        </w:tabs>
      </w:pPr>
      <w:hyperlink r:id="rId62" w:history="1">
        <w:r w:rsidR="009A1FE4">
          <w:rPr>
            <w:rStyle w:val="Hiperligao"/>
          </w:rPr>
          <w:t>http://www.ti.com/lit/wp/spry199/spry199.pdf</w:t>
        </w:r>
      </w:hyperlink>
    </w:p>
    <w:p w:rsidR="009A1FE4" w:rsidRPr="009A1FE4" w:rsidRDefault="009A1FE4" w:rsidP="009A1FE4">
      <w:pPr>
        <w:pStyle w:val="Relatrio"/>
        <w:tabs>
          <w:tab w:val="left" w:pos="7514"/>
        </w:tabs>
        <w:rPr>
          <w:u w:val="single"/>
        </w:rPr>
      </w:pPr>
    </w:p>
    <w:p w:rsidR="00D83BBB" w:rsidRPr="00672269" w:rsidRDefault="00672269" w:rsidP="00D83BBB">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F42563" w:rsidRDefault="00F42563" w:rsidP="00403C3B">
      <w:pPr>
        <w:pStyle w:val="Relatrio"/>
      </w:pPr>
      <w:r>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w:t>
      </w:r>
      <w:r w:rsidR="00403C3B">
        <w:lastRenderedPageBreak/>
        <w:t xml:space="preserve">foram estudadas as características da Kinect, </w:t>
      </w:r>
      <w:r w:rsidR="005D1560">
        <w:t xml:space="preserve">Xtion PRO Live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3D3136" w:rsidP="00403C3B">
      <w:pPr>
        <w:pStyle w:val="Relatrio"/>
      </w:pPr>
      <w:hyperlink r:id="rId63" w:anchor="specifications" w:history="1">
        <w:r w:rsidR="003C0DC3">
          <w:rPr>
            <w:rStyle w:val="Hiperligao"/>
          </w:rPr>
          <w:t>http://www.asus.com/Multimedia/Xtion_PRO_LIVE/#specifications</w:t>
        </w:r>
      </w:hyperlink>
    </w:p>
    <w:p w:rsidR="00822356" w:rsidRPr="00822356" w:rsidRDefault="003D3136" w:rsidP="00822356">
      <w:pPr>
        <w:pStyle w:val="Relatrio"/>
      </w:pPr>
      <w:hyperlink r:id="rId64" w:history="1">
        <w:r w:rsidR="00F36888">
          <w:rPr>
            <w:rStyle w:val="Hiperligao"/>
          </w:rPr>
          <w:t>http://www.primesense.com/get-your-sensor2/</w:t>
        </w:r>
      </w:hyperlink>
      <w:r w:rsidR="00F36888">
        <w:tab/>
      </w:r>
      <w:r w:rsidR="00F36888">
        <w:tab/>
      </w:r>
      <w:hyperlink r:id="rId65" w:history="1">
        <w:r w:rsidR="00822356" w:rsidRPr="00822356">
          <w:rPr>
            <w:rFonts w:ascii="Calibri" w:hAnsi="Calibri"/>
            <w:color w:val="0000FF"/>
            <w:sz w:val="22"/>
            <w:u w:val="single"/>
            <w:lang w:eastAsia="pt-PT"/>
          </w:rPr>
          <w:t>http://www.primesense.com/wp-content/uploads/2012/12/PrimeSenses_3DsensorsWeb.pdf</w:t>
        </w:r>
      </w:hyperlink>
    </w:p>
    <w:p w:rsidR="00F36888" w:rsidRDefault="003D3136" w:rsidP="00403C3B">
      <w:pPr>
        <w:pStyle w:val="Relatrio"/>
      </w:pPr>
      <w:hyperlink r:id="rId66" w:history="1">
        <w:r w:rsidR="00F36888">
          <w:rPr>
            <w:rStyle w:val="Hiperligao"/>
          </w:rPr>
          <w:t>http://msdn.microsoft.com/en-us/library/jj131033.aspx</w:t>
        </w:r>
      </w:hyperlink>
    </w:p>
    <w:p w:rsidR="00402BF1" w:rsidRDefault="003D3136" w:rsidP="00403C3B">
      <w:pPr>
        <w:pStyle w:val="Relatrio"/>
      </w:pPr>
      <w:hyperlink r:id="rId67" w:history="1">
        <w:r w:rsidR="005B1EB1" w:rsidRPr="00E209CF">
          <w:rPr>
            <w:rStyle w:val="Hiperligao"/>
          </w:rPr>
          <w:t>http://eng.au.dk/fileadmin/DJF/ENG/PDF-filer/Tekniske_rapporter/Technical_Report_ECE-TR-6-samlet.pdf - pag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devido à sua popularidade em ambientes de desenvolvimento. Entre as duas Kinects apresentadas, a escolha recairia pela Kinect base uma vez que é mais económica. No entanto e para os testes realizados foi usada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r w:rsidRPr="00974A8D">
        <w:rPr>
          <w:lang w:val="en-US"/>
        </w:rPr>
        <w:t xml:space="preserve">Near Mode para Kinect for Windows. </w:t>
      </w:r>
      <w:r w:rsidR="00835AF8" w:rsidRPr="00974A8D">
        <w:rPr>
          <w:rFonts w:ascii="Calibri" w:hAnsi="Calibri"/>
          <w:color w:val="333333"/>
          <w:shd w:val="clear" w:color="auto" w:fill="FFFFFF"/>
          <w:lang w:val="en-US"/>
        </w:rPr>
        <w:t>allowing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lastRenderedPageBreak/>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w:t>
      </w:r>
      <w:proofErr w:type="spellStart"/>
      <w:r>
        <w:t>Kinects</w:t>
      </w:r>
      <w:proofErr w:type="spellEnd"/>
      <w:r>
        <w:t xml:space="preserve"> em simultâneo </w:t>
      </w:r>
      <w:proofErr w:type="gramStart"/>
      <w:r w:rsidR="00111D42">
        <w:t>( descrito</w:t>
      </w:r>
      <w:proofErr w:type="gramEnd"/>
      <w:r w:rsidR="00111D42">
        <w:t xml:space="preserve"> no </w:t>
      </w:r>
      <w:proofErr w:type="spellStart"/>
      <w:r w:rsidR="00111D42">
        <w:t>seput</w:t>
      </w:r>
      <w:proofErr w:type="spellEnd"/>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68"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69"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70"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71"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 xml:space="preserve">Verificou-se ainda que existe mais ruído quando as câmaras se encontram frente a </w:t>
      </w:r>
      <w:proofErr w:type="gramStart"/>
      <w:r>
        <w:t>frente.</w:t>
      </w:r>
      <w:proofErr w:type="gramEnd"/>
      <w:r>
        <w:t>(?)</w:t>
      </w:r>
    </w:p>
    <w:p w:rsidR="00B3563A" w:rsidRDefault="00776DB8" w:rsidP="00816111">
      <w:pPr>
        <w:pStyle w:val="Relatrio"/>
      </w:pPr>
      <w:r>
        <w:lastRenderedPageBreak/>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B10432" w:rsidRDefault="002925FA" w:rsidP="00F15610">
      <w:pPr>
        <w:pStyle w:val="Relatrio"/>
      </w:pPr>
      <w:r>
        <w:t xml:space="preserve">No livro </w:t>
      </w:r>
      <w:proofErr w:type="spellStart"/>
      <w:r w:rsidR="00B10432">
        <w:t>Making</w:t>
      </w:r>
      <w:proofErr w:type="spellEnd"/>
      <w:r w:rsidR="00B10432">
        <w:t xml:space="preserve"> </w:t>
      </w:r>
      <w:proofErr w:type="spellStart"/>
      <w:r w:rsidR="00B10432">
        <w:t>Things</w:t>
      </w:r>
      <w:proofErr w:type="spellEnd"/>
      <w:r w:rsidR="00B10432">
        <w:t xml:space="preserve"> </w:t>
      </w:r>
      <w:proofErr w:type="spellStart"/>
      <w:r w:rsidR="00B10432">
        <w:t>See</w:t>
      </w:r>
      <w:proofErr w:type="spellEnd"/>
      <w:r w:rsidR="00462045">
        <w:t xml:space="preserve"> </w:t>
      </w:r>
      <w:r w:rsidR="00111D42">
        <w:t>[referência]</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2"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3"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3D3136" w:rsidP="00F15610">
      <w:pPr>
        <w:pStyle w:val="Relatrio"/>
      </w:pPr>
      <w:hyperlink r:id="rId74" w:history="1">
        <w:r w:rsidR="00004A4E">
          <w:rPr>
            <w:rStyle w:val="Hiperligao"/>
          </w:rPr>
          <w:t>http://www.flickr.com/photos/kylemcdonald/5641883004/</w:t>
        </w:r>
      </w:hyperlink>
    </w:p>
    <w:p w:rsidR="00762B07" w:rsidRDefault="00762B07" w:rsidP="00F15610">
      <w:pPr>
        <w:pStyle w:val="Relatrio"/>
      </w:pPr>
    </w:p>
    <w:p w:rsidR="00762B07" w:rsidRDefault="00762B07" w:rsidP="00762B07">
      <w:pPr>
        <w:pStyle w:val="Relatrio"/>
      </w:pPr>
      <w:proofErr w:type="spellStart"/>
      <w:r>
        <w:t>Mirror</w:t>
      </w:r>
      <w:proofErr w:type="spellEnd"/>
      <w:r>
        <w:t xml:space="preserve"> </w:t>
      </w:r>
      <w:proofErr w:type="spellStart"/>
      <w:r>
        <w:t>Equations</w:t>
      </w:r>
      <w:proofErr w:type="spellEnd"/>
    </w:p>
    <w:p w:rsidR="00762B07" w:rsidRDefault="00762B07" w:rsidP="00762B07">
      <w:pPr>
        <w:pStyle w:val="Relatrio"/>
        <w:rPr>
          <w:rFonts w:cs="Arial"/>
        </w:rPr>
      </w:pPr>
      <w:r>
        <w:t xml:space="preserve">Planar </w:t>
      </w:r>
      <w:proofErr w:type="spellStart"/>
      <w:r>
        <w:t>mirror</w:t>
      </w:r>
      <w:proofErr w:type="spellEnd"/>
      <w:r>
        <w:t xml:space="preserve"> </w:t>
      </w:r>
      <w:proofErr w:type="spellStart"/>
      <w:r>
        <w:t>reflection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well</w:t>
      </w:r>
      <w:proofErr w:type="spellEnd"/>
      <w:r>
        <w:t xml:space="preserve"> </w:t>
      </w:r>
      <w:proofErr w:type="spellStart"/>
      <w:r>
        <w:t>understood</w:t>
      </w:r>
      <w:proofErr w:type="spellEnd"/>
      <w:r>
        <w:t xml:space="preserve"> </w:t>
      </w:r>
      <w:proofErr w:type="spellStart"/>
      <w:r>
        <w:t>since</w:t>
      </w:r>
      <w:proofErr w:type="spellEnd"/>
      <w:r>
        <w:t xml:space="preserve"> </w:t>
      </w:r>
      <w:proofErr w:type="spellStart"/>
      <w:r>
        <w:t>the</w:t>
      </w:r>
      <w:proofErr w:type="spellEnd"/>
      <w:r>
        <w:t xml:space="preserve"> </w:t>
      </w:r>
      <w:proofErr w:type="spellStart"/>
      <w:r>
        <w:t>early</w:t>
      </w:r>
      <w:proofErr w:type="spellEnd"/>
      <w:r>
        <w:t xml:space="preserve"> </w:t>
      </w:r>
      <w:proofErr w:type="spellStart"/>
      <w:r>
        <w:t>days</w:t>
      </w:r>
      <w:proofErr w:type="spellEnd"/>
      <w:r>
        <w:t xml:space="preserve"> </w:t>
      </w:r>
      <w:proofErr w:type="spellStart"/>
      <w:r>
        <w:t>of</w:t>
      </w:r>
      <w:proofErr w:type="spellEnd"/>
      <w:r>
        <w:t xml:space="preserve"> </w:t>
      </w:r>
      <w:proofErr w:type="spellStart"/>
      <w:r>
        <w:t>computer</w:t>
      </w:r>
      <w:proofErr w:type="spellEnd"/>
      <w:r>
        <w:t xml:space="preserve"> </w:t>
      </w:r>
      <w:proofErr w:type="spellStart"/>
      <w:r>
        <w:t>graphics</w:t>
      </w:r>
      <w:proofErr w:type="spellEnd"/>
      <w:r>
        <w:t>. A 3D</w:t>
      </w:r>
      <w:r>
        <w:t xml:space="preserve"> </w:t>
      </w:r>
      <w:proofErr w:type="spellStart"/>
      <w:r>
        <w:t>point</w:t>
      </w:r>
      <w:proofErr w:type="spellEnd"/>
      <w:r>
        <w:t xml:space="preserve"> (</w:t>
      </w:r>
      <w:proofErr w:type="spellStart"/>
      <w:r>
        <w:t>center</w:t>
      </w:r>
      <w:proofErr w:type="spellEnd"/>
      <w:r>
        <w:t xml:space="preserve"> </w:t>
      </w:r>
      <w:proofErr w:type="spellStart"/>
      <w:r>
        <w:t>of</w:t>
      </w:r>
      <w:proofErr w:type="spellEnd"/>
      <w:r>
        <w:t xml:space="preserve"> </w:t>
      </w:r>
      <w:proofErr w:type="spellStart"/>
      <w:r>
        <w:t>projection</w:t>
      </w:r>
      <w:proofErr w:type="spellEnd"/>
      <w:r>
        <w:t xml:space="preserve"> </w:t>
      </w:r>
      <w:proofErr w:type="spellStart"/>
      <w:r>
        <w:t>of</w:t>
      </w:r>
      <w:proofErr w:type="spellEnd"/>
      <w:r>
        <w:t xml:space="preserve"> a </w:t>
      </w:r>
      <w:proofErr w:type="spellStart"/>
      <w:r>
        <w:t>camera</w:t>
      </w:r>
      <w:proofErr w:type="spellEnd"/>
      <w:r>
        <w:t>/</w:t>
      </w:r>
      <w:proofErr w:type="spellStart"/>
      <w:r>
        <w:t>projector</w:t>
      </w:r>
      <w:proofErr w:type="spellEnd"/>
      <w:r>
        <w:t xml:space="preserve">) </w:t>
      </w:r>
      <w:proofErr w:type="spellStart"/>
      <w:r>
        <w:t>or</w:t>
      </w:r>
      <w:proofErr w:type="spellEnd"/>
      <w:r>
        <w:t xml:space="preserve"> </w:t>
      </w:r>
      <w:proofErr w:type="spellStart"/>
      <w:r>
        <w:t>direction</w:t>
      </w:r>
      <w:proofErr w:type="spellEnd"/>
      <w:r>
        <w:t xml:space="preserve"> (</w:t>
      </w:r>
      <w:proofErr w:type="spellStart"/>
      <w:r>
        <w:t>view</w:t>
      </w:r>
      <w:proofErr w:type="spellEnd"/>
      <w:r>
        <w:t>/</w:t>
      </w:r>
      <w:proofErr w:type="spellStart"/>
      <w:r>
        <w:t>projection</w:t>
      </w:r>
      <w:proofErr w:type="spellEnd"/>
      <w:r>
        <w:t xml:space="preserve"> </w:t>
      </w:r>
      <w:proofErr w:type="spellStart"/>
      <w:r>
        <w:t>directions</w:t>
      </w:r>
      <w:proofErr w:type="spellEnd"/>
      <w:r>
        <w:t xml:space="preserve">) </w:t>
      </w:r>
      <w:proofErr w:type="spellStart"/>
      <w:r>
        <w:t>reflected</w:t>
      </w:r>
      <w:proofErr w:type="spellEnd"/>
      <w:r>
        <w:t xml:space="preserve"> in a</w:t>
      </w:r>
      <w:r>
        <w:t xml:space="preserve"> </w:t>
      </w:r>
      <w:r>
        <w:t xml:space="preserve">planar </w:t>
      </w:r>
      <w:proofErr w:type="spellStart"/>
      <w:r>
        <w:t>mirror</w:t>
      </w:r>
      <w:proofErr w:type="spellEnd"/>
      <w:r>
        <w:t xml:space="preserve"> </w:t>
      </w:r>
      <w:proofErr w:type="spellStart"/>
      <w:r>
        <w:t>is</w:t>
      </w:r>
      <w:proofErr w:type="spellEnd"/>
      <w:r>
        <w:t xml:space="preserve"> </w:t>
      </w:r>
      <w:proofErr w:type="spellStart"/>
      <w:r>
        <w:t>computed</w:t>
      </w:r>
      <w:proofErr w:type="spellEnd"/>
      <w:r>
        <w:t xml:space="preserve"> </w:t>
      </w:r>
      <w:proofErr w:type="gramStart"/>
      <w:r>
        <w:t>as</w:t>
      </w:r>
      <w:proofErr w:type="gramEnd"/>
      <w:r>
        <w:t xml:space="preserve"> </w:t>
      </w:r>
    </w:p>
    <w:p w:rsidR="00762B07" w:rsidRDefault="00762B07" w:rsidP="00762B07">
      <w:pPr>
        <w:pStyle w:val="Relatrio"/>
        <w:rPr>
          <w:rFonts w:cs="Arial"/>
        </w:rPr>
      </w:pPr>
      <w:proofErr w:type="spellStart"/>
      <w:r>
        <w:rPr>
          <w:rFonts w:cs="Arial"/>
        </w:rPr>
        <w:t>Equation</w:t>
      </w:r>
      <w:proofErr w:type="spellEnd"/>
    </w:p>
    <w:p w:rsidR="00762B07" w:rsidRDefault="00762B07" w:rsidP="00762B07">
      <w:pPr>
        <w:pStyle w:val="Relatrio"/>
      </w:pPr>
      <w:proofErr w:type="spellStart"/>
      <w:proofErr w:type="gramStart"/>
      <w:r>
        <w:lastRenderedPageBreak/>
        <w:t>where</w:t>
      </w:r>
      <w:proofErr w:type="spellEnd"/>
      <w:proofErr w:type="gramEnd"/>
      <w:r>
        <w:t xml:space="preserve"> </w:t>
      </w:r>
      <w:r>
        <w:rPr>
          <w:i/>
        </w:rPr>
        <w:t xml:space="preserve">d </w:t>
      </w:r>
      <w:proofErr w:type="spellStart"/>
      <w:r>
        <w:t>is</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vector</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w:t>
      </w:r>
      <w:proofErr w:type="spellStart"/>
      <w:r>
        <w:t>supporting</w:t>
      </w:r>
      <w:proofErr w:type="spellEnd"/>
      <w:r>
        <w:t xml:space="preserve"> </w:t>
      </w:r>
      <w:r>
        <w:t xml:space="preserve">plane to </w:t>
      </w:r>
      <w:proofErr w:type="spellStart"/>
      <w:r>
        <w:t>the</w:t>
      </w:r>
      <w:proofErr w:type="spellEnd"/>
      <w:r>
        <w:t xml:space="preserve"> </w:t>
      </w:r>
      <w:proofErr w:type="spellStart"/>
      <w:r>
        <w:t>origin</w:t>
      </w:r>
      <w:proofErr w:type="spellEnd"/>
      <w:r>
        <w:t xml:space="preserve">, </w:t>
      </w:r>
      <w:proofErr w:type="spellStart"/>
      <w:r>
        <w:t>and</w:t>
      </w:r>
      <w:proofErr w:type="spellEnd"/>
      <w:r>
        <w:t xml:space="preserve"> </w:t>
      </w:r>
      <w:proofErr w:type="spellStart"/>
      <w:r>
        <w:t>Am</w:t>
      </w:r>
      <w:proofErr w:type="spellEnd"/>
      <w:r>
        <w:t xml:space="preserve"> </w:t>
      </w:r>
      <w:proofErr w:type="spellStart"/>
      <w:r>
        <w:t>is</w:t>
      </w:r>
      <w:proofErr w:type="spellEnd"/>
      <w:r>
        <w:t xml:space="preserve"> </w:t>
      </w:r>
      <w:proofErr w:type="spellStart"/>
      <w:r>
        <w:t>the</w:t>
      </w:r>
      <w:proofErr w:type="spellEnd"/>
      <w:r>
        <w:t xml:space="preserve"> </w:t>
      </w:r>
      <w:proofErr w:type="spellStart"/>
      <w:r>
        <w:t>alignment</w:t>
      </w:r>
      <w:proofErr w:type="spellEnd"/>
      <w:r>
        <w:t xml:space="preserve"> </w:t>
      </w:r>
      <w:r>
        <w:t>(</w:t>
      </w:r>
      <w:proofErr w:type="spellStart"/>
      <w:r>
        <w:t>rotations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local </w:t>
      </w:r>
      <w:proofErr w:type="spellStart"/>
      <w:r>
        <w:t>coordinate</w:t>
      </w:r>
      <w:proofErr w:type="spellEnd"/>
      <w:r>
        <w:t xml:space="preserve"> </w:t>
      </w:r>
      <w:proofErr w:type="spellStart"/>
      <w:r>
        <w:t>system</w:t>
      </w:r>
      <w:proofErr w:type="spellEnd"/>
      <w:r>
        <w:t xml:space="preserve"> </w:t>
      </w:r>
      <w:proofErr w:type="spellStart"/>
      <w:r>
        <w:t>so</w:t>
      </w:r>
      <w:proofErr w:type="spellEnd"/>
      <w:r>
        <w:t xml:space="preserve"> </w:t>
      </w:r>
      <w:proofErr w:type="spellStart"/>
      <w:r>
        <w:t>it</w:t>
      </w:r>
      <w:proofErr w:type="spellEnd"/>
      <w:r>
        <w:t xml:space="preserve"> lies in </w:t>
      </w:r>
      <w:proofErr w:type="spellStart"/>
      <w:r>
        <w:t>the</w:t>
      </w:r>
      <w:proofErr w:type="spellEnd"/>
      <w:r>
        <w:t xml:space="preserve"> </w:t>
      </w:r>
      <w:r w:rsidR="002077E0">
        <w:t xml:space="preserve">XY </w:t>
      </w:r>
      <w:r>
        <w:t xml:space="preserve">- plane in </w:t>
      </w:r>
      <w:proofErr w:type="spellStart"/>
      <w:r>
        <w:t>the</w:t>
      </w:r>
      <w:proofErr w:type="spellEnd"/>
      <w:r>
        <w:t xml:space="preserve"> </w:t>
      </w:r>
      <w:proofErr w:type="spellStart"/>
      <w:r>
        <w:t>world</w:t>
      </w:r>
      <w:proofErr w:type="spellEnd"/>
      <w:r>
        <w:t xml:space="preserve"> </w:t>
      </w:r>
      <w:proofErr w:type="spellStart"/>
      <w:r>
        <w:t>coordinate</w:t>
      </w:r>
      <w:proofErr w:type="spellEnd"/>
      <w:r>
        <w:t xml:space="preserve"> </w:t>
      </w:r>
      <w:proofErr w:type="spellStart"/>
      <w:r>
        <w:t>system</w:t>
      </w:r>
      <w:proofErr w:type="spellEnd"/>
      <w:r>
        <w:t>.</w:t>
      </w:r>
    </w:p>
    <w:p w:rsidR="00762B07" w:rsidRPr="00531465" w:rsidRDefault="00762B07" w:rsidP="00F15610">
      <w:pPr>
        <w:pStyle w:val="Relatrio"/>
      </w:pPr>
      <w:proofErr w:type="spellStart"/>
      <w:r w:rsidRPr="00762B07">
        <w:t>Exploiting</w:t>
      </w:r>
      <w:proofErr w:type="spellEnd"/>
      <w:r w:rsidRPr="00762B07">
        <w:t xml:space="preserve"> </w:t>
      </w:r>
      <w:proofErr w:type="spellStart"/>
      <w:r w:rsidRPr="00762B07">
        <w:t>Mirrors</w:t>
      </w:r>
      <w:proofErr w:type="spellEnd"/>
      <w:r w:rsidRPr="00762B07">
        <w:t xml:space="preserve"> in </w:t>
      </w:r>
      <w:proofErr w:type="spellStart"/>
      <w:r w:rsidRPr="00762B07">
        <w:t>Interactive</w:t>
      </w:r>
      <w:proofErr w:type="spellEnd"/>
      <w:r w:rsidRPr="00762B07">
        <w:t xml:space="preserve"> </w:t>
      </w:r>
      <w:proofErr w:type="spellStart"/>
      <w:r w:rsidRPr="00762B07">
        <w:t>Reconstruction</w:t>
      </w:r>
      <w:proofErr w:type="spellEnd"/>
      <w:r w:rsidRPr="00762B07">
        <w:t xml:space="preserve"> </w:t>
      </w:r>
      <w:proofErr w:type="spellStart"/>
      <w:r w:rsidRPr="00762B07">
        <w:t>with</w:t>
      </w:r>
      <w:proofErr w:type="spellEnd"/>
      <w:r w:rsidRPr="00762B07">
        <w:t xml:space="preserve"> </w:t>
      </w:r>
      <w:proofErr w:type="spellStart"/>
      <w:r w:rsidRPr="00762B07">
        <w:t>Structured</w:t>
      </w:r>
      <w:proofErr w:type="spellEnd"/>
      <w:r w:rsidRPr="00762B07">
        <w:t xml:space="preserve"> Light</w:t>
      </w:r>
      <w:r w:rsidRPr="00762B07">
        <w:cr/>
      </w:r>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Pr="00B660C0" w:rsidRDefault="00E52510" w:rsidP="00B660C0">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r w:rsidR="00BA50BD">
        <w:rPr>
          <w:i/>
        </w:rPr>
        <w:t>setup</w:t>
      </w:r>
      <w:r w:rsidR="00BA50BD">
        <w:t xml:space="preserve"> é mais amplo o que permite uma maior liberdade a nível de objetos a serem capturados e a nível de movimentação.</w:t>
      </w:r>
    </w:p>
    <w:p w:rsidR="00B40A92" w:rsidRPr="003E5E77" w:rsidRDefault="00BB702F" w:rsidP="00B40A92">
      <w:pPr>
        <w:pStyle w:val="Ttulo"/>
        <w:ind w:firstLine="720"/>
      </w:pPr>
      <w:r>
        <w:lastRenderedPageBreak/>
        <w:t>Implementação</w:t>
      </w: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r w:rsidR="00931525" w:rsidRPr="0020336A">
        <w:rPr>
          <w:i/>
        </w:rPr>
        <w:t>pipeline</w:t>
      </w:r>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 xml:space="preserve">Dividir em física e lógica? Ou a lógica é o </w:t>
      </w:r>
      <w:proofErr w:type="spellStart"/>
      <w:r>
        <w:t>System</w:t>
      </w:r>
      <w:proofErr w:type="spellEnd"/>
      <w:r>
        <w:t xml:space="preserve"> </w:t>
      </w:r>
      <w:proofErr w:type="gramStart"/>
      <w:r>
        <w:t>Pipeline</w:t>
      </w:r>
      <w:proofErr w:type="gramEnd"/>
      <w:r>
        <w:t>?</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objecto e dos espelhos em relação ao objecto e à camara. </w:t>
      </w:r>
    </w:p>
    <w:p w:rsidR="00866B6F" w:rsidRPr="004C22F9" w:rsidRDefault="00866B6F" w:rsidP="004C22F9">
      <w:pPr>
        <w:pStyle w:val="Relatrio"/>
      </w:pPr>
      <w:r>
        <w:t>Chamar e definir o primeiro caso (camara perpendicular e 4espelhos) como ARENA para usar nas próximas secções.</w:t>
      </w:r>
    </w:p>
    <w:p w:rsidR="007770B6" w:rsidRDefault="00A3405B" w:rsidP="00A3405B">
      <w:pPr>
        <w:pStyle w:val="Ttulo11"/>
        <w:rPr>
          <w:lang w:val="en-US"/>
        </w:rPr>
      </w:pPr>
      <w:commentRangeStart w:id="4"/>
      <w:r w:rsidRPr="00421345">
        <w:rPr>
          <w:lang w:val="en-US"/>
        </w:rPr>
        <w:t>System pipeline</w:t>
      </w:r>
      <w:commentRangeEnd w:id="4"/>
      <w:r w:rsidR="00FD1164">
        <w:rPr>
          <w:rStyle w:val="Refdecomentrio"/>
          <w:rFonts w:cs="Times New Roman"/>
          <w:b w:val="0"/>
          <w:bCs w:val="0"/>
          <w:iCs w:val="0"/>
          <w:lang w:val="en-US"/>
        </w:rPr>
        <w:commentReference w:id="4"/>
      </w:r>
    </w:p>
    <w:p w:rsidR="009A1FE4" w:rsidRDefault="009A1FE4" w:rsidP="009A1FE4">
      <w:pPr>
        <w:pStyle w:val="Relatrio"/>
      </w:pPr>
      <w:r w:rsidRPr="009A1FE4">
        <w:t>Fluxo de execução?</w:t>
      </w: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bookmarkStart w:id="5" w:name="_GoBack"/>
      <w:bookmarkEnd w:id="5"/>
    </w:p>
    <w:p w:rsidR="003867B1" w:rsidRPr="00425444" w:rsidRDefault="003867B1" w:rsidP="00FD1164">
      <w:pPr>
        <w:pStyle w:val="Relatrio"/>
        <w:numPr>
          <w:ilvl w:val="0"/>
          <w:numId w:val="15"/>
        </w:numPr>
      </w:pPr>
      <w:r w:rsidRPr="00425444">
        <w:t xml:space="preserve">Fazer mirroring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Pr="00425444" w:rsidRDefault="00B74F67" w:rsidP="00FD1164">
      <w:pPr>
        <w:pStyle w:val="Relatrio"/>
        <w:numPr>
          <w:ilvl w:val="0"/>
          <w:numId w:val="15"/>
        </w:numPr>
      </w:pPr>
      <w:r w:rsidRPr="00425444">
        <w:lastRenderedPageBreak/>
        <w:t>Remoção de outliers?</w:t>
      </w:r>
    </w:p>
    <w:p w:rsidR="003867B1" w:rsidRPr="00425444" w:rsidRDefault="003867B1" w:rsidP="00FD1164">
      <w:pPr>
        <w:pStyle w:val="Relatrio"/>
        <w:numPr>
          <w:ilvl w:val="0"/>
          <w:numId w:val="15"/>
        </w:numPr>
      </w:pPr>
      <w:r w:rsidRPr="00425444">
        <w:t>Gerar mesh</w:t>
      </w:r>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r w:rsidR="00974A8D">
        <w:t>selecção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Imagem com selecção dos pontos do chão</w:t>
      </w:r>
      <w:r w:rsidR="00974A8D">
        <w:t>]</w:t>
      </w:r>
    </w:p>
    <w:p w:rsidR="00F075AC" w:rsidRDefault="00F075AC" w:rsidP="005A6F66">
      <w:pPr>
        <w:pStyle w:val="Relatrio"/>
      </w:pPr>
      <w:r>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magem com selecção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OpenNI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r w:rsidRPr="00326C77">
        <w:rPr>
          <w:i/>
        </w:rPr>
        <w:t>setup</w:t>
      </w:r>
      <w:r>
        <w:t xml:space="preserve">. </w:t>
      </w:r>
    </w:p>
    <w:p w:rsidR="00F25EEA" w:rsidRDefault="00F25EEA" w:rsidP="0018189D">
      <w:pPr>
        <w:pStyle w:val="Relatrio"/>
      </w:pPr>
      <w:r>
        <w:lastRenderedPageBreak/>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r w:rsidR="00866B6F" w:rsidRPr="00866B6F">
        <w:rPr>
          <w:i/>
        </w:rPr>
        <w:t>setup</w:t>
      </w:r>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framerates interativas. </w:t>
      </w:r>
    </w:p>
    <w:p w:rsidR="00A3405B" w:rsidRPr="00974A8D" w:rsidRDefault="00A3405B" w:rsidP="00023EEF">
      <w:pPr>
        <w:pStyle w:val="Ttulo31"/>
        <w:rPr>
          <w:lang w:val="pt-PT"/>
        </w:rPr>
      </w:pPr>
      <w:r w:rsidRPr="00974A8D">
        <w:rPr>
          <w:lang w:val="pt-PT"/>
        </w:rPr>
        <w:t>Mesh Generation</w:t>
      </w:r>
    </w:p>
    <w:p w:rsidR="002F62FB" w:rsidRDefault="00E7388F" w:rsidP="007770B6">
      <w:pPr>
        <w:pStyle w:val="Relatrio"/>
      </w:pPr>
      <w:r>
        <w:t xml:space="preserve">Algoritmo </w:t>
      </w:r>
      <w:proofErr w:type="spellStart"/>
      <w:r>
        <w:t>greedy</w:t>
      </w:r>
      <w:proofErr w:type="spellEnd"/>
      <w:r>
        <w:t xml:space="preserve"> </w:t>
      </w:r>
      <w:proofErr w:type="gramStart"/>
      <w:r>
        <w:t>PCL ?</w:t>
      </w:r>
      <w:proofErr w:type="gramEnd"/>
      <w:r>
        <w:t xml:space="preserve"> Ver artigo “</w:t>
      </w:r>
      <w:proofErr w:type="spellStart"/>
      <w:r w:rsidRPr="00E7388F">
        <w:t>On</w:t>
      </w:r>
      <w:proofErr w:type="spellEnd"/>
      <w:r w:rsidRPr="00E7388F">
        <w:t xml:space="preserve"> </w:t>
      </w:r>
      <w:proofErr w:type="spellStart"/>
      <w:r w:rsidRPr="00E7388F">
        <w:t>Fast</w:t>
      </w:r>
      <w:proofErr w:type="spellEnd"/>
      <w:r w:rsidRPr="00E7388F">
        <w:t xml:space="preserve"> </w:t>
      </w:r>
      <w:proofErr w:type="spellStart"/>
      <w:r w:rsidRPr="00E7388F">
        <w:t>Surface</w:t>
      </w:r>
      <w:proofErr w:type="spellEnd"/>
      <w:r w:rsidRPr="00E7388F">
        <w:t xml:space="preserve"> </w:t>
      </w:r>
      <w:proofErr w:type="spellStart"/>
      <w:r w:rsidRPr="00E7388F">
        <w:t>Reconstruction</w:t>
      </w:r>
      <w:proofErr w:type="spellEnd"/>
      <w:r w:rsidRPr="00E7388F">
        <w:t xml:space="preserve"> </w:t>
      </w:r>
      <w:proofErr w:type="spellStart"/>
      <w:r w:rsidRPr="00E7388F">
        <w:t>Methods</w:t>
      </w:r>
      <w:proofErr w:type="spellEnd"/>
      <w:r w:rsidRPr="00E7388F">
        <w:t xml:space="preserve"> for </w:t>
      </w:r>
      <w:proofErr w:type="spellStart"/>
      <w:r w:rsidRPr="00E7388F">
        <w:t>Large</w:t>
      </w:r>
      <w:proofErr w:type="spellEnd"/>
      <w:r w:rsidRPr="00E7388F">
        <w:t xml:space="preserve"> </w:t>
      </w:r>
      <w:proofErr w:type="spellStart"/>
      <w:r w:rsidRPr="00E7388F">
        <w:t>and</w:t>
      </w:r>
      <w:proofErr w:type="spellEnd"/>
      <w:r w:rsidRPr="00E7388F">
        <w:t xml:space="preserve"> </w:t>
      </w:r>
      <w:proofErr w:type="spellStart"/>
      <w:r w:rsidRPr="00E7388F">
        <w:t>Noisy</w:t>
      </w:r>
      <w:proofErr w:type="spellEnd"/>
      <w:r w:rsidRPr="00E7388F">
        <w:t xml:space="preserve"> </w:t>
      </w:r>
      <w:proofErr w:type="spellStart"/>
      <w:r w:rsidRPr="00E7388F">
        <w:t>Datasets</w:t>
      </w:r>
      <w:proofErr w:type="spellEnd"/>
      <w:r>
        <w:t xml:space="preserve"> (</w:t>
      </w:r>
      <w:proofErr w:type="gramStart"/>
      <w:r>
        <w:t>2009)</w:t>
      </w:r>
      <w:proofErr w:type="gramEnd"/>
      <w:r>
        <w:t>”</w:t>
      </w:r>
    </w:p>
    <w:p w:rsidR="00E7388F" w:rsidRDefault="00E7388F" w:rsidP="007770B6">
      <w:pPr>
        <w:pStyle w:val="Relatrio"/>
      </w:pPr>
      <w:r>
        <w:t>Mais algoritmos?</w:t>
      </w:r>
    </w:p>
    <w:p w:rsidR="00E7388F" w:rsidRPr="00974A8D" w:rsidRDefault="00E7388F" w:rsidP="007770B6">
      <w:pPr>
        <w:pStyle w:val="Relatrio"/>
      </w:pPr>
      <w:r>
        <w:t xml:space="preserve">Reconhecimento / </w:t>
      </w:r>
      <w:proofErr w:type="spellStart"/>
      <w:r>
        <w:t>matching</w:t>
      </w:r>
      <w:proofErr w:type="spellEnd"/>
      <w:r>
        <w:t xml:space="preserve"> de objetos? </w:t>
      </w:r>
    </w:p>
    <w:p w:rsidR="00421345" w:rsidRPr="00974A8D" w:rsidRDefault="00421345" w:rsidP="00023EEF">
      <w:pPr>
        <w:pStyle w:val="Ttulo31"/>
        <w:rPr>
          <w:lang w:val="pt-PT"/>
        </w:rPr>
      </w:pPr>
      <w:r w:rsidRPr="00974A8D">
        <w:rPr>
          <w:lang w:val="pt-PT"/>
        </w:rPr>
        <w:t>Data Visualization / Recording</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Pr="00517220" w:rsidRDefault="00517220" w:rsidP="0090617A">
      <w:pPr>
        <w:pStyle w:val="Relatrio"/>
      </w:pPr>
      <w:r w:rsidRPr="00517220">
        <w:lastRenderedPageBreak/>
        <w:t xml:space="preserve">A gravação é feita a partir do OpenNI (ficheiros .oni) </w:t>
      </w:r>
      <w:r>
        <w:t xml:space="preserve">com informação </w:t>
      </w:r>
      <w:r>
        <w:rPr>
          <w:i/>
        </w:rPr>
        <w:t>crua</w:t>
      </w:r>
      <w:r>
        <w:t xml:space="preserve"> da </w:t>
      </w:r>
      <w:r w:rsidRPr="00517220">
        <w:rPr>
          <w:i/>
        </w:rPr>
        <w:t>Kinect</w:t>
      </w:r>
      <w:r>
        <w:t>. Será necessário criar formato de dados para guardar o resultado 3D como “filme” ? Seria necessário muito espaço..</w:t>
      </w:r>
    </w:p>
    <w:p w:rsidR="0044376D" w:rsidRPr="0044376D" w:rsidRDefault="003C0D0B" w:rsidP="0044376D">
      <w:pPr>
        <w:pStyle w:val="Ttulo11"/>
        <w:rPr>
          <w:lang w:val="en-US"/>
        </w:rPr>
      </w:pPr>
      <w:proofErr w:type="spellStart"/>
      <w:r>
        <w:rPr>
          <w:lang w:val="en-US"/>
        </w:rPr>
        <w:t>Problemas</w:t>
      </w:r>
      <w:proofErr w:type="spellEnd"/>
      <w:r>
        <w:rPr>
          <w:lang w:val="en-US"/>
        </w:rPr>
        <w:t xml:space="preserve"> e </w:t>
      </w:r>
      <w:proofErr w:type="spellStart"/>
      <w:r>
        <w:rPr>
          <w:lang w:val="en-US"/>
        </w:rPr>
        <w:t>Soluções</w:t>
      </w:r>
      <w:proofErr w:type="spellEnd"/>
    </w:p>
    <w:p w:rsidR="00517220" w:rsidRDefault="00A3405B" w:rsidP="00517220">
      <w:pPr>
        <w:pStyle w:val="Relatrio"/>
      </w:pPr>
      <w:proofErr w:type="spellStart"/>
      <w:r w:rsidRPr="00974A8D">
        <w:t>Distance</w:t>
      </w:r>
      <w:proofErr w:type="spellEnd"/>
      <w:r w:rsidRPr="00974A8D">
        <w:t xml:space="preserve"> </w:t>
      </w:r>
      <w:proofErr w:type="spellStart"/>
      <w:r w:rsidRPr="00974A8D">
        <w:t>filtering</w:t>
      </w:r>
      <w:proofErr w:type="spellEnd"/>
      <w:r w:rsidR="00517220" w:rsidRPr="00974A8D">
        <w:t xml:space="preserve"> e </w:t>
      </w:r>
      <w:proofErr w:type="spellStart"/>
      <w:r w:rsidRPr="00974A8D">
        <w:t>Floor</w:t>
      </w:r>
      <w:proofErr w:type="spellEnd"/>
      <w:r w:rsidRPr="00974A8D">
        <w:t xml:space="preserve"> removal</w:t>
      </w:r>
      <w:r w:rsidR="00517220" w:rsidRPr="00974A8D">
        <w:t xml:space="preserve"> como já foi descrito na </w:t>
      </w:r>
      <w:proofErr w:type="gramStart"/>
      <w:r w:rsidR="00517220" w:rsidRPr="00974A8D">
        <w:t>pipeline</w:t>
      </w:r>
      <w:proofErr w:type="gramEnd"/>
      <w:r w:rsidR="00517220" w:rsidRPr="00974A8D">
        <w:t xml:space="preserve"> do sistema – aquisição da nuvem de pontos. No entanto ainda existe ruído na núvem e este tem 3 formas: pontos a mais, buracos na informação e informação “desnivelada” (os pontos precisam de ser alisados)</w:t>
      </w:r>
    </w:p>
    <w:p w:rsidR="00AF08F5" w:rsidRDefault="00FB242D" w:rsidP="00AF08F5">
      <w:pPr>
        <w:pStyle w:val="Relatrio"/>
        <w:rPr>
          <w:lang w:val="en-US"/>
        </w:rPr>
      </w:pPr>
      <w:r>
        <w:rPr>
          <w:lang w:val="en-US"/>
        </w:rPr>
        <w:t xml:space="preserve"> </w:t>
      </w:r>
      <w:r w:rsidR="00AF08F5">
        <w:rPr>
          <w:lang w:val="en-US"/>
        </w:rPr>
        <w:t xml:space="preserve">“Multiple </w:t>
      </w:r>
      <w:proofErr w:type="spellStart"/>
      <w:r w:rsidR="00AF08F5">
        <w:rPr>
          <w:lang w:val="en-US"/>
        </w:rPr>
        <w:t>Kinect</w:t>
      </w:r>
      <w:proofErr w:type="spellEnd"/>
      <w:r w:rsidR="00AF08F5">
        <w:rPr>
          <w:lang w:val="en-US"/>
        </w:rPr>
        <w:t xml:space="preserve">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t xml:space="preserve">Análise 2D mais extensiva para remover </w:t>
      </w:r>
      <w:proofErr w:type="spellStart"/>
      <w:r>
        <w:t>blobs</w:t>
      </w:r>
      <w:proofErr w:type="spellEnd"/>
      <w:r>
        <w:t xml:space="preserve"> pequenos?</w:t>
      </w:r>
    </w:p>
    <w:p w:rsidR="00E7388F" w:rsidRDefault="00E7388F" w:rsidP="00E7388F">
      <w:pPr>
        <w:pStyle w:val="Relatrio"/>
        <w:numPr>
          <w:ilvl w:val="0"/>
          <w:numId w:val="17"/>
        </w:numPr>
      </w:pPr>
      <w:r>
        <w:t xml:space="preserve">Remoção de </w:t>
      </w:r>
      <w:proofErr w:type="spellStart"/>
      <w:r>
        <w:t>outliers</w:t>
      </w:r>
      <w:proofErr w:type="spellEnd"/>
    </w:p>
    <w:p w:rsidR="00FB242D" w:rsidRPr="00FB242D" w:rsidRDefault="00FB242D" w:rsidP="00FB242D">
      <w:pPr>
        <w:pStyle w:val="Relatrio"/>
      </w:pPr>
      <w:proofErr w:type="spellStart"/>
      <w:r w:rsidRPr="00FB242D">
        <w:t>MeshLab</w:t>
      </w:r>
      <w:proofErr w:type="spellEnd"/>
      <w:r w:rsidRPr="00FB242D">
        <w:t xml:space="preserve"> pode ser usado para modelos fixos e o “lixo” pode ser retirado manualmente.</w:t>
      </w:r>
    </w:p>
    <w:p w:rsidR="00E7388F" w:rsidRDefault="00E7388F" w:rsidP="00E7388F">
      <w:pPr>
        <w:pStyle w:val="Relatrio"/>
      </w:pPr>
    </w:p>
    <w:p w:rsidR="00AF08F5" w:rsidRDefault="00AF08F5" w:rsidP="00AF08F5">
      <w:pPr>
        <w:pStyle w:val="Ttulo21"/>
      </w:pPr>
      <w:r>
        <w:t>Buracos de Informação</w:t>
      </w:r>
    </w:p>
    <w:p w:rsidR="00AF08F5" w:rsidRDefault="00AF08F5" w:rsidP="00AF08F5">
      <w:pPr>
        <w:pStyle w:val="Relatrio"/>
      </w:pPr>
    </w:p>
    <w:p w:rsidR="00AF08F5" w:rsidRPr="00AF08F5" w:rsidRDefault="00AF08F5" w:rsidP="00AF08F5">
      <w:pPr>
        <w:pStyle w:val="Ttulo21"/>
        <w:rPr>
          <w:sz w:val="28"/>
        </w:rPr>
      </w:pPr>
      <w:r w:rsidRPr="00AF08F5">
        <w:lastRenderedPageBreak/>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5"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Default="00762B07" w:rsidP="00A3405B">
      <w:pPr>
        <w:pStyle w:val="Relatrio"/>
      </w:pPr>
      <w:hyperlink r:id="rId76" w:history="1">
        <w:r>
          <w:rPr>
            <w:rStyle w:val="Hiperligao"/>
          </w:rPr>
          <w:t>http://forum.david-3d.com/viewtopic.php?p=9285</w:t>
        </w:r>
      </w:hyperlink>
      <w:r w:rsidR="00FB242D">
        <w:t>a</w:t>
      </w:r>
    </w:p>
    <w:p w:rsidR="00762B07" w:rsidRDefault="00762B07" w:rsidP="00A3405B">
      <w:pPr>
        <w:pStyle w:val="Relatrio"/>
        <w:rPr>
          <w:sz w:val="18"/>
          <w:lang w:val="en-US"/>
        </w:rPr>
      </w:pPr>
      <w:r w:rsidRPr="00762B07">
        <w:rPr>
          <w:sz w:val="18"/>
          <w:lang w:val="en-US"/>
        </w:rPr>
        <w:t xml:space="preserve">The setup above does not work well because I used regular mirrors that </w:t>
      </w:r>
      <w:proofErr w:type="spellStart"/>
      <w:r w:rsidRPr="00762B07">
        <w:rPr>
          <w:sz w:val="18"/>
          <w:lang w:val="en-US"/>
        </w:rPr>
        <w:t>i</w:t>
      </w:r>
      <w:proofErr w:type="spellEnd"/>
      <w:r w:rsidRPr="00762B07">
        <w:rPr>
          <w:sz w:val="18"/>
          <w:lang w:val="en-US"/>
        </w:rPr>
        <w:t xml:space="preserve"> had. To get it to work you need to get optical mirrors or "First Surface Mirrors" because of the 2nd reflection there is a ghosting effect</w:t>
      </w:r>
    </w:p>
    <w:p w:rsidR="00FB242D" w:rsidRPr="00FB242D" w:rsidRDefault="00FB242D" w:rsidP="00FB242D">
      <w:pPr>
        <w:pStyle w:val="Relatrio"/>
      </w:pPr>
      <w:r w:rsidRPr="00FB242D">
        <w:t xml:space="preserve">Não só porque a imagem direta da camara também contém imprecisões -&gt; </w:t>
      </w:r>
      <w:proofErr w:type="spellStart"/>
      <w:r w:rsidRPr="00FB242D">
        <w:t>discretizção</w:t>
      </w:r>
      <w:proofErr w:type="spellEnd"/>
      <w:r w:rsidRPr="00FB242D">
        <w:t xml:space="preserve"> da inform</w:t>
      </w:r>
      <w:r>
        <w:t>a</w:t>
      </w:r>
      <w:r w:rsidRPr="00FB242D">
        <w:t>ção de profundidade -&gt; Kinect usada para distâncias mais longas. Objetos a curtas distâncias nota-se mais as imprecisões da captura.</w:t>
      </w:r>
    </w:p>
    <w:p w:rsidR="00A3405B" w:rsidRPr="00421345" w:rsidRDefault="008F5BC1" w:rsidP="00A3405B">
      <w:pPr>
        <w:pStyle w:val="Ttulo11"/>
        <w:rPr>
          <w:lang w:val="en-US"/>
        </w:rPr>
      </w:pPr>
      <w:r>
        <w:rPr>
          <w:lang w:val="en-US"/>
        </w:rPr>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r w:rsidR="00607E8F">
        <w:rPr>
          <w:lang w:val="en-US"/>
        </w:rPr>
        <w:t>, PCL,</w:t>
      </w:r>
      <w:r w:rsidR="0020336A">
        <w:rPr>
          <w:lang w:val="en-US"/>
        </w:rPr>
        <w:t xml:space="preserve"> Qt</w:t>
      </w:r>
    </w:p>
    <w:p w:rsidR="00023EEF" w:rsidRDefault="003D3136" w:rsidP="00023EEF">
      <w:pPr>
        <w:spacing w:line="343" w:lineRule="atLeast"/>
        <w:rPr>
          <w:rFonts w:ascii="Helvetica" w:hAnsi="Helvetica"/>
          <w:color w:val="000000"/>
          <w:sz w:val="21"/>
          <w:szCs w:val="21"/>
        </w:rPr>
      </w:pPr>
      <w:hyperlink r:id="rId77" w:tgtFrame="_blank" w:history="1">
        <w:r w:rsidR="00023EEF">
          <w:rPr>
            <w:rStyle w:val="Hiperligao"/>
            <w:rFonts w:ascii="Helvetica" w:hAnsi="Helvetica"/>
            <w:color w:val="047AC6"/>
            <w:sz w:val="21"/>
            <w:szCs w:val="21"/>
            <w:bdr w:val="none" w:sz="0" w:space="0" w:color="auto" w:frame="1"/>
          </w:rPr>
          <w:t>http://www.openni.org/</w:t>
        </w:r>
      </w:hyperlink>
    </w:p>
    <w:p w:rsidR="00023EEF" w:rsidRDefault="003D3136" w:rsidP="00023EEF">
      <w:pPr>
        <w:spacing w:line="343" w:lineRule="atLeast"/>
        <w:rPr>
          <w:rFonts w:ascii="Helvetica" w:hAnsi="Helvetica"/>
          <w:color w:val="000000"/>
          <w:sz w:val="21"/>
          <w:szCs w:val="21"/>
        </w:rPr>
      </w:pPr>
      <w:hyperlink r:id="rId78" w:tgtFrame="_blank" w:history="1">
        <w:r w:rsidR="00023EEF">
          <w:rPr>
            <w:rStyle w:val="Hiperligao"/>
            <w:rFonts w:ascii="Helvetica" w:hAnsi="Helvetica"/>
            <w:color w:val="047AC6"/>
            <w:sz w:val="21"/>
            <w:szCs w:val="21"/>
            <w:bdr w:val="none" w:sz="0" w:space="0" w:color="auto" w:frame="1"/>
          </w:rPr>
          <w:t>http://opencv.org/</w:t>
        </w:r>
      </w:hyperlink>
    </w:p>
    <w:p w:rsidR="00023EEF" w:rsidRDefault="003D3136" w:rsidP="00023EEF">
      <w:pPr>
        <w:spacing w:line="343" w:lineRule="atLeast"/>
      </w:pPr>
      <w:hyperlink r:id="rId79" w:tgtFrame="_blank" w:history="1">
        <w:r w:rsidR="00023EEF">
          <w:rPr>
            <w:rStyle w:val="Hiperligao"/>
            <w:rFonts w:ascii="Helvetica" w:hAnsi="Helvetica"/>
            <w:color w:val="047AC6"/>
            <w:sz w:val="21"/>
            <w:szCs w:val="21"/>
            <w:bdr w:val="none" w:sz="0" w:space="0" w:color="auto" w:frame="1"/>
          </w:rPr>
          <w:t>http://www.boost.org/</w:t>
        </w:r>
      </w:hyperlink>
    </w:p>
    <w:p w:rsidR="00607E8F" w:rsidRDefault="003D3136" w:rsidP="00023EEF">
      <w:pPr>
        <w:spacing w:line="343" w:lineRule="atLeast"/>
      </w:pPr>
      <w:hyperlink r:id="rId80" w:history="1">
        <w:r w:rsidR="00607E8F">
          <w:rPr>
            <w:rStyle w:val="Hiperligao"/>
          </w:rPr>
          <w:t>http://pointclouds.org/</w:t>
        </w:r>
      </w:hyperlink>
    </w:p>
    <w:p w:rsidR="0020336A" w:rsidRDefault="003D3136" w:rsidP="00023EEF">
      <w:pPr>
        <w:spacing w:line="343" w:lineRule="atLeast"/>
        <w:rPr>
          <w:rFonts w:ascii="Helvetica" w:hAnsi="Helvetica"/>
          <w:color w:val="000000"/>
          <w:sz w:val="21"/>
          <w:szCs w:val="21"/>
        </w:rPr>
      </w:pPr>
      <w:hyperlink r:id="rId81" w:history="1">
        <w:r w:rsidR="0020336A">
          <w:rPr>
            <w:rStyle w:val="Hiperligao"/>
          </w:rPr>
          <w:t>http://qt-project.org</w:t>
        </w:r>
      </w:hyperlink>
    </w:p>
    <w:p w:rsidR="00AA5EF9" w:rsidRPr="007770B6" w:rsidRDefault="00AA5EF9" w:rsidP="007770B6">
      <w:pPr>
        <w:pStyle w:val="Relatrio"/>
        <w:rPr>
          <w:lang w:val="en-US"/>
        </w:rPr>
      </w:pPr>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r w:rsidRPr="00974A8D">
        <w:t xml:space="preserve">Conclusions </w:t>
      </w:r>
    </w:p>
    <w:p w:rsidR="007770B6" w:rsidRPr="00974A8D" w:rsidRDefault="007770B6" w:rsidP="007770B6">
      <w:pPr>
        <w:pStyle w:val="Ttulo11"/>
      </w:pPr>
      <w:r w:rsidRPr="00974A8D">
        <w:t>Future Work</w:t>
      </w:r>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3D3136" w:rsidP="00CE347F">
      <w:pPr>
        <w:pStyle w:val="Relatrio"/>
        <w:rPr>
          <w:lang w:val="en-US"/>
        </w:rPr>
      </w:pPr>
      <w:hyperlink r:id="rId82"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3D3136" w:rsidP="00CE347F">
      <w:pPr>
        <w:pStyle w:val="Relatrio"/>
        <w:rPr>
          <w:lang w:val="en-US"/>
        </w:rPr>
      </w:pPr>
      <w:hyperlink r:id="rId83"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3D3136" w:rsidP="00CE347F">
      <w:pPr>
        <w:pStyle w:val="Relatrio"/>
        <w:rPr>
          <w:lang w:val="en-US"/>
        </w:rPr>
      </w:pPr>
      <w:hyperlink r:id="rId84" w:anchor="Brands" w:history="1">
        <w:r w:rsidR="00CA48BB" w:rsidRPr="009442AB">
          <w:rPr>
            <w:rStyle w:val="Hiperligao"/>
            <w:lang w:val="en-US"/>
          </w:rPr>
          <w:t>http://en.wikipedia.org/wiki/Time-of-flight_camera#Brands</w:t>
        </w:r>
      </w:hyperlink>
    </w:p>
    <w:p w:rsidR="00CA48BB" w:rsidRDefault="003D3136" w:rsidP="00CE347F">
      <w:pPr>
        <w:pStyle w:val="Relatrio"/>
        <w:rPr>
          <w:lang w:val="en-US"/>
        </w:rPr>
      </w:pPr>
      <w:hyperlink r:id="rId85"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86"/>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BB4C69" w:rsidRDefault="00BB4C69" w:rsidP="00584CC3">
      <w:pPr>
        <w:pStyle w:val="Textodecomentrio"/>
      </w:pPr>
      <w:r>
        <w:rPr>
          <w:rStyle w:val="Refdecomentrio"/>
        </w:rPr>
        <w:annotationRef/>
      </w:r>
      <w:proofErr w:type="spellStart"/>
      <w:r>
        <w:t>Adicionar</w:t>
      </w:r>
      <w:proofErr w:type="spellEnd"/>
      <w:r>
        <w:t xml:space="preserve"> </w:t>
      </w:r>
      <w:proofErr w:type="spellStart"/>
      <w:r>
        <w:t>referências</w:t>
      </w:r>
      <w:proofErr w:type="spellEnd"/>
    </w:p>
  </w:comment>
  <w:comment w:id="1" w:author="mpinto" w:date="2013-09-26T18:18:00Z" w:initials="MP">
    <w:p w:rsidR="00BB4C69" w:rsidRDefault="00BB4C69" w:rsidP="00AD4D68">
      <w:pPr>
        <w:pStyle w:val="Relatrio"/>
      </w:pPr>
      <w:r>
        <w:rPr>
          <w:rStyle w:val="Refdecomentrio"/>
        </w:rPr>
        <w:annotationRef/>
      </w:r>
    </w:p>
    <w:p w:rsidR="00BB4C69" w:rsidRDefault="00BB4C69" w:rsidP="00AD4D68">
      <w:pPr>
        <w:pStyle w:val="Relatrio"/>
      </w:pPr>
      <w:r>
        <w:t xml:space="preserve">Não encontro mais referências em relação a isto a não sere em </w:t>
      </w:r>
      <w:proofErr w:type="gramStart"/>
      <w:r>
        <w:t>blogs</w:t>
      </w:r>
      <w:proofErr w:type="gramEnd"/>
      <w:r>
        <w:t>.</w:t>
      </w:r>
    </w:p>
    <w:p w:rsidR="00BB4C69" w:rsidRDefault="00BB4C69" w:rsidP="00AD4D68">
      <w:pPr>
        <w:pStyle w:val="Relatrio"/>
      </w:pPr>
      <w:hyperlink r:id="rId1" w:history="1">
        <w:r>
          <w:rPr>
            <w:rStyle w:val="Hiperligao"/>
          </w:rPr>
          <w:t>http://fer.rb.kau.edu.sa/Pages-drmtfaen1.aspx</w:t>
        </w:r>
      </w:hyperlink>
    </w:p>
    <w:p w:rsidR="00BB4C69" w:rsidRPr="003E5E77" w:rsidRDefault="00BB4C69">
      <w:pPr>
        <w:pStyle w:val="Textodecomentrio"/>
        <w:rPr>
          <w:lang w:val="pt-PT"/>
        </w:rPr>
      </w:pPr>
    </w:p>
    <w:p w:rsidR="00BB4C69" w:rsidRDefault="00BB4C69" w:rsidP="00AD4D68">
      <w:pPr>
        <w:pStyle w:val="Relatrio"/>
      </w:pPr>
      <w:hyperlink r:id="rId2" w:history="1">
        <w:r w:rsidRPr="00EB638F">
          <w:rPr>
            <w:rStyle w:val="Hiperligao"/>
          </w:rPr>
          <w:t>http://www.tx.ncsu.edu/jtatm/volume5issue4/Articles/Lerch/Lerch_full_2</w:t>
        </w:r>
        <w:r w:rsidRPr="00EB638F">
          <w:rPr>
            <w:rStyle w:val="Hiperligao"/>
          </w:rPr>
          <w:tab/>
          <w:t>21_07.pdf</w:t>
        </w:r>
      </w:hyperlink>
    </w:p>
    <w:p w:rsidR="00BB4C69" w:rsidRDefault="00BB4C69">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2" w:author="mpinto" w:date="2013-10-05T18:27:00Z" w:initials="MP">
    <w:p w:rsidR="0044376D" w:rsidRPr="007770B6" w:rsidRDefault="0044376D" w:rsidP="0044376D">
      <w:pPr>
        <w:pStyle w:val="Ttulo11"/>
        <w:rPr>
          <w:lang w:val="en-US"/>
        </w:rPr>
      </w:pPr>
      <w:r>
        <w:rPr>
          <w:rStyle w:val="Refdecomentrio"/>
        </w:rPr>
        <w:annotationRef/>
      </w:r>
      <w:r w:rsidRPr="007770B6">
        <w:rPr>
          <w:lang w:val="en-US"/>
        </w:rPr>
        <w:t xml:space="preserve">3D </w:t>
      </w:r>
      <w:r>
        <w:rPr>
          <w:lang w:val="en-US"/>
        </w:rPr>
        <w:t>Scanning / Images Acquisition</w:t>
      </w:r>
    </w:p>
    <w:p w:rsidR="0044376D" w:rsidRDefault="0044376D">
      <w:pPr>
        <w:pStyle w:val="Textodecomentrio"/>
      </w:pPr>
    </w:p>
  </w:comment>
  <w:comment w:id="3" w:author="mpinto" w:date="2013-09-24T14:51:00Z" w:initials="MP">
    <w:p w:rsidR="00BB4C69" w:rsidRDefault="00BB4C69" w:rsidP="00355741">
      <w:pPr>
        <w:pStyle w:val="Relatrio"/>
        <w:rPr>
          <w:lang w:val="en-US"/>
        </w:rPr>
      </w:pPr>
      <w:r>
        <w:rPr>
          <w:rStyle w:val="Refdecomentrio"/>
        </w:rPr>
        <w:annotationRef/>
      </w:r>
    </w:p>
    <w:p w:rsidR="00BB4C69" w:rsidRDefault="00BB4C69" w:rsidP="00355741">
      <w:pPr>
        <w:pStyle w:val="Relatrio"/>
        <w:rPr>
          <w:lang w:val="en-US"/>
        </w:rPr>
      </w:pPr>
      <w:r w:rsidRPr="007770B6">
        <w:rPr>
          <w:lang w:val="en-US"/>
        </w:rPr>
        <w:t xml:space="preserve">Re-explain the problem and show some example of what it would be nice to do with it. </w:t>
      </w:r>
    </w:p>
    <w:p w:rsidR="00BB4C69" w:rsidRDefault="00BB4C69" w:rsidP="00355741">
      <w:pPr>
        <w:pStyle w:val="Relatrio"/>
        <w:rPr>
          <w:lang w:val="en-US"/>
        </w:rPr>
      </w:pPr>
      <w:r>
        <w:rPr>
          <w:lang w:val="en-US"/>
        </w:rPr>
        <w:t>Drain from objectives: Static Setup, concentric and real-time acquisition, low-cost.</w:t>
      </w:r>
    </w:p>
    <w:p w:rsidR="00BB4C69" w:rsidRDefault="00BB4C69" w:rsidP="00355741">
      <w:pPr>
        <w:pStyle w:val="Relatrio"/>
        <w:rPr>
          <w:lang w:val="en-US"/>
        </w:rPr>
      </w:pPr>
      <w:r>
        <w:rPr>
          <w:lang w:val="en-US"/>
        </w:rPr>
        <w:t>First we will show the system (how the system was built and structured) and then explain the decisions of the chosen technologies and methodologies.</w:t>
      </w:r>
    </w:p>
    <w:p w:rsidR="00BB4C69" w:rsidRDefault="00BB4C69">
      <w:pPr>
        <w:pStyle w:val="Textodecomentrio"/>
      </w:pPr>
    </w:p>
  </w:comment>
  <w:comment w:id="4" w:author="mpinto" w:date="2013-10-01T17:15:00Z" w:initials="MP">
    <w:p w:rsidR="00BB4C69" w:rsidRDefault="00BB4C69"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BB4C69" w:rsidRDefault="00BB4C69">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26F7" w:rsidRDefault="001926F7">
      <w:pPr>
        <w:spacing w:line="240" w:lineRule="auto"/>
      </w:pPr>
      <w:r>
        <w:separator/>
      </w:r>
    </w:p>
  </w:endnote>
  <w:endnote w:type="continuationSeparator" w:id="0">
    <w:p w:rsidR="001926F7" w:rsidRDefault="001926F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69" w:rsidRDefault="00BB4C69">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BB4C69" w:rsidRDefault="00BB4C69">
                <w:pPr>
                  <w:pStyle w:val="Rodap"/>
                </w:pPr>
                <w:r>
                  <w:rPr>
                    <w:rStyle w:val="Nmerodepgina"/>
                  </w:rPr>
                  <w:fldChar w:fldCharType="begin"/>
                </w:r>
                <w:r>
                  <w:rPr>
                    <w:rStyle w:val="Nmerodepgina"/>
                  </w:rPr>
                  <w:instrText xml:space="preserve"> PAGE </w:instrText>
                </w:r>
                <w:r>
                  <w:rPr>
                    <w:rStyle w:val="Nmerodepgina"/>
                  </w:rPr>
                  <w:fldChar w:fldCharType="separate"/>
                </w:r>
                <w:r w:rsidR="00D016C4">
                  <w:rPr>
                    <w:rStyle w:val="Nmerodepgina"/>
                    <w:noProof/>
                  </w:rPr>
                  <w:t>14</w:t>
                </w:r>
                <w:r>
                  <w:rPr>
                    <w:rStyle w:val="Nmerodepgina"/>
                  </w:rPr>
                  <w:fldChar w:fldCharType="end"/>
                </w:r>
              </w:p>
            </w:txbxContent>
          </v:textbox>
          <w10:wrap type="square" side="largest" anchorx="margin"/>
        </v:shape>
      </w:pict>
    </w:r>
  </w:p>
  <w:p w:rsidR="00BB4C69" w:rsidRDefault="00BB4C6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26F7" w:rsidRDefault="001926F7">
      <w:pPr>
        <w:spacing w:line="240" w:lineRule="auto"/>
      </w:pPr>
      <w:r>
        <w:separator/>
      </w:r>
    </w:p>
  </w:footnote>
  <w:footnote w:type="continuationSeparator" w:id="0">
    <w:p w:rsidR="001926F7" w:rsidRDefault="001926F7">
      <w:pPr>
        <w:spacing w:line="240" w:lineRule="auto"/>
      </w:pPr>
      <w:r>
        <w:continuationSeparator/>
      </w:r>
    </w:p>
  </w:footnote>
  <w:footnote w:id="1">
    <w:p w:rsidR="00BB4C69" w:rsidRPr="002A32CE" w:rsidRDefault="00BB4C69">
      <w:pPr>
        <w:pStyle w:val="Textodenotaderodap"/>
        <w:rPr>
          <w:lang w:val="pt-PT"/>
        </w:rPr>
      </w:pPr>
      <w:r>
        <w:rPr>
          <w:rStyle w:val="Refdenotaderodap"/>
        </w:rPr>
        <w:footnoteRef/>
      </w:r>
      <w:r w:rsidRPr="003E5E77">
        <w:rPr>
          <w:lang w:val="pt-PT"/>
        </w:rPr>
        <w:t xml:space="preserve"> </w:t>
      </w:r>
      <w:r>
        <w:rPr>
          <w:lang w:val="pt-PT"/>
        </w:rPr>
        <w:t>Centro de Computação Gráfica (</w:t>
      </w:r>
      <w:proofErr w:type="spellStart"/>
      <w:r>
        <w:rPr>
          <w:lang w:val="pt-PT"/>
        </w:rPr>
        <w:t>www.ccg.pt</w:t>
      </w:r>
      <w:proofErr w:type="spellEnd"/>
      <w:r>
        <w:rPr>
          <w:lang w:val="pt-PT"/>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8"/>
  </w:num>
  <w:num w:numId="3">
    <w:abstractNumId w:val="13"/>
  </w:num>
  <w:num w:numId="4">
    <w:abstractNumId w:val="14"/>
  </w:num>
  <w:num w:numId="5">
    <w:abstractNumId w:val="7"/>
  </w:num>
  <w:num w:numId="6">
    <w:abstractNumId w:val="4"/>
  </w:num>
  <w:num w:numId="7">
    <w:abstractNumId w:val="19"/>
  </w:num>
  <w:num w:numId="8">
    <w:abstractNumId w:val="6"/>
  </w:num>
  <w:num w:numId="9">
    <w:abstractNumId w:val="5"/>
  </w:num>
  <w:num w:numId="10">
    <w:abstractNumId w:val="10"/>
  </w:num>
  <w:num w:numId="11">
    <w:abstractNumId w:val="9"/>
  </w:num>
  <w:num w:numId="12">
    <w:abstractNumId w:val="16"/>
  </w:num>
  <w:num w:numId="13">
    <w:abstractNumId w:val="12"/>
  </w:num>
  <w:num w:numId="14">
    <w:abstractNumId w:val="20"/>
  </w:num>
  <w:num w:numId="15">
    <w:abstractNumId w:val="15"/>
  </w:num>
  <w:num w:numId="16">
    <w:abstractNumId w:val="8"/>
  </w:num>
  <w:num w:numId="17">
    <w:abstractNumId w:val="1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6"/>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2162F"/>
    <w:rsid w:val="00023EEF"/>
    <w:rsid w:val="0002534D"/>
    <w:rsid w:val="000261D1"/>
    <w:rsid w:val="00030489"/>
    <w:rsid w:val="00032424"/>
    <w:rsid w:val="00033FB8"/>
    <w:rsid w:val="000417E3"/>
    <w:rsid w:val="0004289F"/>
    <w:rsid w:val="000445E3"/>
    <w:rsid w:val="00047C73"/>
    <w:rsid w:val="000568AF"/>
    <w:rsid w:val="000606AC"/>
    <w:rsid w:val="000669E8"/>
    <w:rsid w:val="00071046"/>
    <w:rsid w:val="00071AFF"/>
    <w:rsid w:val="00072999"/>
    <w:rsid w:val="00072CB0"/>
    <w:rsid w:val="0007514F"/>
    <w:rsid w:val="000768B8"/>
    <w:rsid w:val="00080D87"/>
    <w:rsid w:val="000848DA"/>
    <w:rsid w:val="00086B1C"/>
    <w:rsid w:val="00090C2D"/>
    <w:rsid w:val="00094C17"/>
    <w:rsid w:val="00097990"/>
    <w:rsid w:val="000A2CD6"/>
    <w:rsid w:val="000A40C4"/>
    <w:rsid w:val="000A4558"/>
    <w:rsid w:val="000A4DB6"/>
    <w:rsid w:val="000A6781"/>
    <w:rsid w:val="000A7164"/>
    <w:rsid w:val="000C11F0"/>
    <w:rsid w:val="000C4382"/>
    <w:rsid w:val="000D3CEC"/>
    <w:rsid w:val="000D4778"/>
    <w:rsid w:val="000D5A22"/>
    <w:rsid w:val="000E4A26"/>
    <w:rsid w:val="000F3F21"/>
    <w:rsid w:val="000F3FEA"/>
    <w:rsid w:val="000F6C0A"/>
    <w:rsid w:val="00107B7E"/>
    <w:rsid w:val="00111A1C"/>
    <w:rsid w:val="00111D42"/>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2F8B"/>
    <w:rsid w:val="001545EF"/>
    <w:rsid w:val="00154974"/>
    <w:rsid w:val="00154C10"/>
    <w:rsid w:val="001614B3"/>
    <w:rsid w:val="00162E34"/>
    <w:rsid w:val="00165B09"/>
    <w:rsid w:val="001669A4"/>
    <w:rsid w:val="0017117D"/>
    <w:rsid w:val="001716BB"/>
    <w:rsid w:val="00174C95"/>
    <w:rsid w:val="00176AD0"/>
    <w:rsid w:val="001779BA"/>
    <w:rsid w:val="0018189D"/>
    <w:rsid w:val="00183BEA"/>
    <w:rsid w:val="00185501"/>
    <w:rsid w:val="001926F7"/>
    <w:rsid w:val="00195FA0"/>
    <w:rsid w:val="001961DB"/>
    <w:rsid w:val="001A033F"/>
    <w:rsid w:val="001A1912"/>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1E85"/>
    <w:rsid w:val="001F679C"/>
    <w:rsid w:val="002002C0"/>
    <w:rsid w:val="00200FC5"/>
    <w:rsid w:val="0020336A"/>
    <w:rsid w:val="00205E10"/>
    <w:rsid w:val="0020627A"/>
    <w:rsid w:val="002077E0"/>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145C1"/>
    <w:rsid w:val="00316D81"/>
    <w:rsid w:val="0032460F"/>
    <w:rsid w:val="00324640"/>
    <w:rsid w:val="003252C8"/>
    <w:rsid w:val="00326C77"/>
    <w:rsid w:val="00327F12"/>
    <w:rsid w:val="0033058D"/>
    <w:rsid w:val="0033144A"/>
    <w:rsid w:val="00342815"/>
    <w:rsid w:val="00342A08"/>
    <w:rsid w:val="00343749"/>
    <w:rsid w:val="00345AE5"/>
    <w:rsid w:val="0034684B"/>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402BF1"/>
    <w:rsid w:val="00403C3B"/>
    <w:rsid w:val="00404F58"/>
    <w:rsid w:val="00406704"/>
    <w:rsid w:val="00407839"/>
    <w:rsid w:val="00407E49"/>
    <w:rsid w:val="00411776"/>
    <w:rsid w:val="00415780"/>
    <w:rsid w:val="00416EF6"/>
    <w:rsid w:val="00420647"/>
    <w:rsid w:val="00421345"/>
    <w:rsid w:val="004215FF"/>
    <w:rsid w:val="00422852"/>
    <w:rsid w:val="00424D57"/>
    <w:rsid w:val="00425444"/>
    <w:rsid w:val="0043317B"/>
    <w:rsid w:val="00434D93"/>
    <w:rsid w:val="00440B86"/>
    <w:rsid w:val="00442098"/>
    <w:rsid w:val="0044376D"/>
    <w:rsid w:val="00445007"/>
    <w:rsid w:val="0044608C"/>
    <w:rsid w:val="00455196"/>
    <w:rsid w:val="0046102C"/>
    <w:rsid w:val="00461907"/>
    <w:rsid w:val="00462045"/>
    <w:rsid w:val="004622E7"/>
    <w:rsid w:val="004704FD"/>
    <w:rsid w:val="00470CE0"/>
    <w:rsid w:val="00470FE5"/>
    <w:rsid w:val="00472769"/>
    <w:rsid w:val="00474AB2"/>
    <w:rsid w:val="00475057"/>
    <w:rsid w:val="004755ED"/>
    <w:rsid w:val="00476203"/>
    <w:rsid w:val="0048084C"/>
    <w:rsid w:val="00487289"/>
    <w:rsid w:val="00487309"/>
    <w:rsid w:val="00487F78"/>
    <w:rsid w:val="00491CC6"/>
    <w:rsid w:val="004920BC"/>
    <w:rsid w:val="0049493C"/>
    <w:rsid w:val="0049636C"/>
    <w:rsid w:val="004A0B7E"/>
    <w:rsid w:val="004A1526"/>
    <w:rsid w:val="004A19B5"/>
    <w:rsid w:val="004A7CC0"/>
    <w:rsid w:val="004B0171"/>
    <w:rsid w:val="004B58E1"/>
    <w:rsid w:val="004B6939"/>
    <w:rsid w:val="004C22F9"/>
    <w:rsid w:val="004C62BB"/>
    <w:rsid w:val="004C6AEC"/>
    <w:rsid w:val="004D2350"/>
    <w:rsid w:val="004D7452"/>
    <w:rsid w:val="004D76A5"/>
    <w:rsid w:val="004D76B9"/>
    <w:rsid w:val="004E0AF2"/>
    <w:rsid w:val="004E1A7E"/>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442B2"/>
    <w:rsid w:val="005501CE"/>
    <w:rsid w:val="00550773"/>
    <w:rsid w:val="00551593"/>
    <w:rsid w:val="005517A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D1560"/>
    <w:rsid w:val="005D6357"/>
    <w:rsid w:val="005D6612"/>
    <w:rsid w:val="005D7EB2"/>
    <w:rsid w:val="005E13D6"/>
    <w:rsid w:val="005E248E"/>
    <w:rsid w:val="005F2786"/>
    <w:rsid w:val="005F7938"/>
    <w:rsid w:val="0060292B"/>
    <w:rsid w:val="00603218"/>
    <w:rsid w:val="0060492F"/>
    <w:rsid w:val="00607E8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6E81"/>
    <w:rsid w:val="0065730E"/>
    <w:rsid w:val="00670A19"/>
    <w:rsid w:val="00672269"/>
    <w:rsid w:val="00676C8B"/>
    <w:rsid w:val="006772C9"/>
    <w:rsid w:val="006821C6"/>
    <w:rsid w:val="0069456E"/>
    <w:rsid w:val="00694BC4"/>
    <w:rsid w:val="006951CC"/>
    <w:rsid w:val="006A0148"/>
    <w:rsid w:val="006A1ADD"/>
    <w:rsid w:val="006A1DC3"/>
    <w:rsid w:val="006A2272"/>
    <w:rsid w:val="006A5AE5"/>
    <w:rsid w:val="006A77E7"/>
    <w:rsid w:val="006B22D4"/>
    <w:rsid w:val="006B36E1"/>
    <w:rsid w:val="006C06C5"/>
    <w:rsid w:val="006C1A56"/>
    <w:rsid w:val="006C5D54"/>
    <w:rsid w:val="006C7387"/>
    <w:rsid w:val="006D0F93"/>
    <w:rsid w:val="006E11CE"/>
    <w:rsid w:val="006E12E5"/>
    <w:rsid w:val="006E49D5"/>
    <w:rsid w:val="006E6C30"/>
    <w:rsid w:val="006F2630"/>
    <w:rsid w:val="006F5E5C"/>
    <w:rsid w:val="00701DA1"/>
    <w:rsid w:val="0070700A"/>
    <w:rsid w:val="00707351"/>
    <w:rsid w:val="00710602"/>
    <w:rsid w:val="007125EB"/>
    <w:rsid w:val="00713A4B"/>
    <w:rsid w:val="007142F4"/>
    <w:rsid w:val="007223AC"/>
    <w:rsid w:val="00723C2A"/>
    <w:rsid w:val="0072582C"/>
    <w:rsid w:val="007315A5"/>
    <w:rsid w:val="00731637"/>
    <w:rsid w:val="00733513"/>
    <w:rsid w:val="00733714"/>
    <w:rsid w:val="007342F0"/>
    <w:rsid w:val="00734DCD"/>
    <w:rsid w:val="007405BA"/>
    <w:rsid w:val="00740B3B"/>
    <w:rsid w:val="007459A6"/>
    <w:rsid w:val="0074727D"/>
    <w:rsid w:val="00750489"/>
    <w:rsid w:val="007514B7"/>
    <w:rsid w:val="00751543"/>
    <w:rsid w:val="0075188F"/>
    <w:rsid w:val="00756118"/>
    <w:rsid w:val="00757F56"/>
    <w:rsid w:val="00762B07"/>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A0096"/>
    <w:rsid w:val="007A1529"/>
    <w:rsid w:val="007A2A73"/>
    <w:rsid w:val="007A386D"/>
    <w:rsid w:val="007A61EE"/>
    <w:rsid w:val="007B244A"/>
    <w:rsid w:val="007C05FC"/>
    <w:rsid w:val="007C2C85"/>
    <w:rsid w:val="007C55B9"/>
    <w:rsid w:val="007C58E0"/>
    <w:rsid w:val="007C6439"/>
    <w:rsid w:val="007D28B2"/>
    <w:rsid w:val="007D2B31"/>
    <w:rsid w:val="007D7300"/>
    <w:rsid w:val="007E2761"/>
    <w:rsid w:val="007E40FB"/>
    <w:rsid w:val="007E76F3"/>
    <w:rsid w:val="007F081A"/>
    <w:rsid w:val="007F386C"/>
    <w:rsid w:val="007F663B"/>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50F59"/>
    <w:rsid w:val="00851960"/>
    <w:rsid w:val="00853BCE"/>
    <w:rsid w:val="00856326"/>
    <w:rsid w:val="00856D89"/>
    <w:rsid w:val="00861A6B"/>
    <w:rsid w:val="00863618"/>
    <w:rsid w:val="00866B6F"/>
    <w:rsid w:val="00867EF3"/>
    <w:rsid w:val="0087001D"/>
    <w:rsid w:val="00873052"/>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7210"/>
    <w:rsid w:val="008E17DA"/>
    <w:rsid w:val="008E1CB0"/>
    <w:rsid w:val="008E529C"/>
    <w:rsid w:val="008F003D"/>
    <w:rsid w:val="008F149A"/>
    <w:rsid w:val="008F1530"/>
    <w:rsid w:val="008F18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5052F"/>
    <w:rsid w:val="0095094B"/>
    <w:rsid w:val="00951252"/>
    <w:rsid w:val="00953873"/>
    <w:rsid w:val="009561DB"/>
    <w:rsid w:val="009617FD"/>
    <w:rsid w:val="00962B22"/>
    <w:rsid w:val="00962EA9"/>
    <w:rsid w:val="00967259"/>
    <w:rsid w:val="009719F9"/>
    <w:rsid w:val="00972BA2"/>
    <w:rsid w:val="00974A8D"/>
    <w:rsid w:val="00974D34"/>
    <w:rsid w:val="009814AC"/>
    <w:rsid w:val="00983901"/>
    <w:rsid w:val="00983EB1"/>
    <w:rsid w:val="00985C3E"/>
    <w:rsid w:val="0098688F"/>
    <w:rsid w:val="00994DC0"/>
    <w:rsid w:val="009A1FE4"/>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0649F"/>
    <w:rsid w:val="00A11264"/>
    <w:rsid w:val="00A11441"/>
    <w:rsid w:val="00A127B5"/>
    <w:rsid w:val="00A16EA5"/>
    <w:rsid w:val="00A17EC3"/>
    <w:rsid w:val="00A21C37"/>
    <w:rsid w:val="00A22FFA"/>
    <w:rsid w:val="00A33C8B"/>
    <w:rsid w:val="00A3405B"/>
    <w:rsid w:val="00A3472A"/>
    <w:rsid w:val="00A369E7"/>
    <w:rsid w:val="00A37425"/>
    <w:rsid w:val="00A42254"/>
    <w:rsid w:val="00A439A2"/>
    <w:rsid w:val="00A46098"/>
    <w:rsid w:val="00A46327"/>
    <w:rsid w:val="00A46B50"/>
    <w:rsid w:val="00A53BB4"/>
    <w:rsid w:val="00A54EBC"/>
    <w:rsid w:val="00A55592"/>
    <w:rsid w:val="00A61173"/>
    <w:rsid w:val="00A6199F"/>
    <w:rsid w:val="00A65444"/>
    <w:rsid w:val="00A673F0"/>
    <w:rsid w:val="00A67EFB"/>
    <w:rsid w:val="00A700AE"/>
    <w:rsid w:val="00A72770"/>
    <w:rsid w:val="00A7347D"/>
    <w:rsid w:val="00A85500"/>
    <w:rsid w:val="00A9004F"/>
    <w:rsid w:val="00A9123F"/>
    <w:rsid w:val="00A9199C"/>
    <w:rsid w:val="00A92AC9"/>
    <w:rsid w:val="00AA26E0"/>
    <w:rsid w:val="00AA5EF9"/>
    <w:rsid w:val="00AA7EBB"/>
    <w:rsid w:val="00AB3851"/>
    <w:rsid w:val="00AB4784"/>
    <w:rsid w:val="00AB4AEE"/>
    <w:rsid w:val="00AB4FCB"/>
    <w:rsid w:val="00AC24C6"/>
    <w:rsid w:val="00AC36AE"/>
    <w:rsid w:val="00AC5A1B"/>
    <w:rsid w:val="00AD1786"/>
    <w:rsid w:val="00AD25D9"/>
    <w:rsid w:val="00AD4D68"/>
    <w:rsid w:val="00AD5DC9"/>
    <w:rsid w:val="00AD7810"/>
    <w:rsid w:val="00AD7C43"/>
    <w:rsid w:val="00AD7D52"/>
    <w:rsid w:val="00AE1C5B"/>
    <w:rsid w:val="00AE2565"/>
    <w:rsid w:val="00AE2918"/>
    <w:rsid w:val="00AE395B"/>
    <w:rsid w:val="00AF08F5"/>
    <w:rsid w:val="00AF77D5"/>
    <w:rsid w:val="00B0131F"/>
    <w:rsid w:val="00B10432"/>
    <w:rsid w:val="00B12AC0"/>
    <w:rsid w:val="00B145CA"/>
    <w:rsid w:val="00B1633B"/>
    <w:rsid w:val="00B21A3B"/>
    <w:rsid w:val="00B253BC"/>
    <w:rsid w:val="00B25A20"/>
    <w:rsid w:val="00B27DE2"/>
    <w:rsid w:val="00B303A2"/>
    <w:rsid w:val="00B307C0"/>
    <w:rsid w:val="00B31E1C"/>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678EA"/>
    <w:rsid w:val="00B74F67"/>
    <w:rsid w:val="00B768B1"/>
    <w:rsid w:val="00B81699"/>
    <w:rsid w:val="00B83F04"/>
    <w:rsid w:val="00B87B36"/>
    <w:rsid w:val="00B87BA7"/>
    <w:rsid w:val="00BA00DA"/>
    <w:rsid w:val="00BA077C"/>
    <w:rsid w:val="00BA211D"/>
    <w:rsid w:val="00BA50BD"/>
    <w:rsid w:val="00BB4C69"/>
    <w:rsid w:val="00BB5A60"/>
    <w:rsid w:val="00BB702F"/>
    <w:rsid w:val="00BB79DD"/>
    <w:rsid w:val="00BC1014"/>
    <w:rsid w:val="00BC6A2A"/>
    <w:rsid w:val="00BC7FCE"/>
    <w:rsid w:val="00BD30B2"/>
    <w:rsid w:val="00BD34A7"/>
    <w:rsid w:val="00BD34EE"/>
    <w:rsid w:val="00BE1109"/>
    <w:rsid w:val="00BE626B"/>
    <w:rsid w:val="00BF46F1"/>
    <w:rsid w:val="00C004AD"/>
    <w:rsid w:val="00C03493"/>
    <w:rsid w:val="00C03C5A"/>
    <w:rsid w:val="00C05459"/>
    <w:rsid w:val="00C11EA4"/>
    <w:rsid w:val="00C1411C"/>
    <w:rsid w:val="00C149FA"/>
    <w:rsid w:val="00C156C9"/>
    <w:rsid w:val="00C24146"/>
    <w:rsid w:val="00C31127"/>
    <w:rsid w:val="00C3211A"/>
    <w:rsid w:val="00C34525"/>
    <w:rsid w:val="00C43731"/>
    <w:rsid w:val="00C50D5F"/>
    <w:rsid w:val="00C55098"/>
    <w:rsid w:val="00C643B8"/>
    <w:rsid w:val="00C67789"/>
    <w:rsid w:val="00C7023D"/>
    <w:rsid w:val="00C70EC2"/>
    <w:rsid w:val="00C730FB"/>
    <w:rsid w:val="00C740DB"/>
    <w:rsid w:val="00C74A09"/>
    <w:rsid w:val="00C7556B"/>
    <w:rsid w:val="00C756F0"/>
    <w:rsid w:val="00C81979"/>
    <w:rsid w:val="00C837F6"/>
    <w:rsid w:val="00C84889"/>
    <w:rsid w:val="00C86D0E"/>
    <w:rsid w:val="00C90B8D"/>
    <w:rsid w:val="00C9320F"/>
    <w:rsid w:val="00C94D65"/>
    <w:rsid w:val="00C96A50"/>
    <w:rsid w:val="00C97E9B"/>
    <w:rsid w:val="00CA07B7"/>
    <w:rsid w:val="00CA08B1"/>
    <w:rsid w:val="00CA13F9"/>
    <w:rsid w:val="00CA2D59"/>
    <w:rsid w:val="00CA48BB"/>
    <w:rsid w:val="00CA51C4"/>
    <w:rsid w:val="00CA6754"/>
    <w:rsid w:val="00CA6CBE"/>
    <w:rsid w:val="00CB090B"/>
    <w:rsid w:val="00CB0C4B"/>
    <w:rsid w:val="00CB408C"/>
    <w:rsid w:val="00CB53D7"/>
    <w:rsid w:val="00CC0A67"/>
    <w:rsid w:val="00CC0CDA"/>
    <w:rsid w:val="00CC36DA"/>
    <w:rsid w:val="00CC6E7E"/>
    <w:rsid w:val="00CD09AF"/>
    <w:rsid w:val="00CE1137"/>
    <w:rsid w:val="00CE347F"/>
    <w:rsid w:val="00CE6030"/>
    <w:rsid w:val="00CF293F"/>
    <w:rsid w:val="00CF4A27"/>
    <w:rsid w:val="00CF4D14"/>
    <w:rsid w:val="00CF5E0A"/>
    <w:rsid w:val="00CF6062"/>
    <w:rsid w:val="00CF7C1E"/>
    <w:rsid w:val="00D0055F"/>
    <w:rsid w:val="00D016C4"/>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66D63"/>
    <w:rsid w:val="00E711C3"/>
    <w:rsid w:val="00E73176"/>
    <w:rsid w:val="00E736AB"/>
    <w:rsid w:val="00E7388F"/>
    <w:rsid w:val="00E73D5C"/>
    <w:rsid w:val="00E74708"/>
    <w:rsid w:val="00E826E1"/>
    <w:rsid w:val="00E857D0"/>
    <w:rsid w:val="00E90ACC"/>
    <w:rsid w:val="00E9203A"/>
    <w:rsid w:val="00E9422C"/>
    <w:rsid w:val="00E96DD0"/>
    <w:rsid w:val="00EA031D"/>
    <w:rsid w:val="00EA09B4"/>
    <w:rsid w:val="00EA1E3F"/>
    <w:rsid w:val="00EA3960"/>
    <w:rsid w:val="00EA43B7"/>
    <w:rsid w:val="00EA4626"/>
    <w:rsid w:val="00EA4980"/>
    <w:rsid w:val="00EA5ED5"/>
    <w:rsid w:val="00EA67A0"/>
    <w:rsid w:val="00EB2E6D"/>
    <w:rsid w:val="00EB377D"/>
    <w:rsid w:val="00EB709D"/>
    <w:rsid w:val="00EC1CF8"/>
    <w:rsid w:val="00EC461F"/>
    <w:rsid w:val="00EC7C63"/>
    <w:rsid w:val="00ED015B"/>
    <w:rsid w:val="00ED0EF3"/>
    <w:rsid w:val="00EE22BB"/>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9CA"/>
    <w:rsid w:val="00FB242D"/>
    <w:rsid w:val="00FC0E87"/>
    <w:rsid w:val="00FC28DB"/>
    <w:rsid w:val="00FD1164"/>
    <w:rsid w:val="00FD31A0"/>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09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rtescan.net/blog/3-d-laser-scanner-history/" TargetMode="External"/><Relationship Id="rId18" Type="http://schemas.openxmlformats.org/officeDocument/2006/relationships/hyperlink" Target="http://3dscanningservices.net/blog/wp-content/uploads/2013/09/Laser-Scanned-Rabbit-Piont-Cloud.jpg" TargetMode="External"/><Relationship Id="rId26" Type="http://schemas.openxmlformats.org/officeDocument/2006/relationships/hyperlink" Target="http://www.rapidform.com/3d-scanners/" TargetMode="External"/><Relationship Id="rId39" Type="http://schemas.openxmlformats.org/officeDocument/2006/relationships/hyperlink" Target="http://www.tc2.com/pdf/kx16.pdf" TargetMode="External"/><Relationship Id="rId21" Type="http://schemas.openxmlformats.org/officeDocument/2006/relationships/hyperlink" Target="http://www.wired.co.uk/news/archive/2013-03/18/kinect-sdk-update" TargetMode="External"/><Relationship Id="rId34" Type="http://schemas.openxmlformats.org/officeDocument/2006/relationships/image" Target="media/image5.png"/><Relationship Id="rId42" Type="http://schemas.openxmlformats.org/officeDocument/2006/relationships/image" Target="media/image8.jpeg"/><Relationship Id="rId47" Type="http://schemas.openxmlformats.org/officeDocument/2006/relationships/image" Target="media/image11.png"/><Relationship Id="rId50" Type="http://schemas.openxmlformats.org/officeDocument/2006/relationships/image" Target="media/image13.jpeg"/><Relationship Id="rId55" Type="http://schemas.openxmlformats.org/officeDocument/2006/relationships/hyperlink" Target="http://www.cs.princeton.edu/courses/archive/spr03/cs426/lectures/21-3Dscan.pdf" TargetMode="External"/><Relationship Id="rId63" Type="http://schemas.openxmlformats.org/officeDocument/2006/relationships/hyperlink" Target="http://www.asus.com/Multimedia/Xtion_PRO_LIVE/" TargetMode="External"/><Relationship Id="rId68" Type="http://schemas.openxmlformats.org/officeDocument/2006/relationships/image" Target="media/image15.png"/><Relationship Id="rId76" Type="http://schemas.openxmlformats.org/officeDocument/2006/relationships/hyperlink" Target="http://forum.david-3d.com/viewtopic.php?p=9285" TargetMode="External"/><Relationship Id="rId84" Type="http://schemas.openxmlformats.org/officeDocument/2006/relationships/hyperlink" Target="http://en.wikipedia.org/wiki/Time-of-flight_camera" TargetMode="External"/><Relationship Id="rId89" Type="http://schemas.microsoft.com/office/2007/relationships/stylesWithEffects" Target="stylesWithEffects.xml"/><Relationship Id="rId7" Type="http://schemas.openxmlformats.org/officeDocument/2006/relationships/footnotes" Target="footnotes.xml"/><Relationship Id="rId71"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3dscanningservices.net/blog/index.php/the-history-of-laser-scanning/" TargetMode="External"/><Relationship Id="rId29" Type="http://schemas.openxmlformats.org/officeDocument/2006/relationships/hyperlink" Target="http://www.uv.mx/anmarin/papers/ICINCO13.pdf" TargetMode="External"/><Relationship Id="rId11" Type="http://schemas.openxmlformats.org/officeDocument/2006/relationships/hyperlink" Target="http://www.tx.ncsu.edu/jtatm/volume5issue4/Articles/Lerch/Lerch_full_2%0921_07.pdf" TargetMode="External"/><Relationship Id="rId24" Type="http://schemas.openxmlformats.org/officeDocument/2006/relationships/hyperlink" Target="http://store.makerbot.com/digitizer.html" TargetMode="External"/><Relationship Id="rId32" Type="http://schemas.openxmlformats.org/officeDocument/2006/relationships/image" Target="media/image4.jpeg"/><Relationship Id="rId37" Type="http://schemas.openxmlformats.org/officeDocument/2006/relationships/hyperlink" Target="http://tc2.com/index_3dbodyscan.html" TargetMode="External"/><Relationship Id="rId40" Type="http://schemas.openxmlformats.org/officeDocument/2006/relationships/hyperlink" Target="http://www.int-arch-photogramm-remote-sens-spatial-inf-sci.net/XXXIX-B3/531/2012/isprsarchives-XXXIX-B3-531-2012.pdf" TargetMode="External"/><Relationship Id="rId45" Type="http://schemas.openxmlformats.org/officeDocument/2006/relationships/image" Target="media/image10.jpeg"/><Relationship Id="rId53" Type="http://schemas.openxmlformats.org/officeDocument/2006/relationships/hyperlink" Target="http://www.kscan3d.com/" TargetMode="External"/><Relationship Id="rId58" Type="http://schemas.openxmlformats.org/officeDocument/2006/relationships/hyperlink" Target="http://www.4ddynamics.com/3d-scanners/bodyscanner/" TargetMode="External"/><Relationship Id="rId66" Type="http://schemas.openxmlformats.org/officeDocument/2006/relationships/hyperlink" Target="http://msdn.microsoft.com/en-us/library/jj131033.aspx" TargetMode="External"/><Relationship Id="rId74" Type="http://schemas.openxmlformats.org/officeDocument/2006/relationships/hyperlink" Target="http://www.flickr.com/photos/kylemcdonald/5641883004/" TargetMode="External"/><Relationship Id="rId79" Type="http://schemas.openxmlformats.org/officeDocument/2006/relationships/hyperlink" Target="http://www.boost.org/"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matterform.net/scanner" TargetMode="External"/><Relationship Id="rId82" Type="http://schemas.openxmlformats.org/officeDocument/2006/relationships/hyperlink" Target="http://www.acroname.com/robotics/parts/R317-SR4000-CW.html" TargetMode="External"/><Relationship Id="rId19"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3dscanningservices.net/blog/index.php/what-does-a-3d-scanner-do/" TargetMode="External"/><Relationship Id="rId22" Type="http://schemas.openxmlformats.org/officeDocument/2006/relationships/hyperlink" Target="http://3dscanningservices.net/blog/index.php/the-history-of-laser-scanning/" TargetMode="External"/><Relationship Id="rId27" Type="http://schemas.openxmlformats.org/officeDocument/2006/relationships/hyperlink" Target="http://www.ti.com/lit/wp/spry199/spry199.pdf" TargetMode="External"/><Relationship Id="rId30" Type="http://schemas.openxmlformats.org/officeDocument/2006/relationships/hyperlink" Target="http://www.3dscanco.com/products/3d-scanners/3d-laser-scanners/faro/focus.cfm" TargetMode="External"/><Relationship Id="rId35" Type="http://schemas.openxmlformats.org/officeDocument/2006/relationships/hyperlink" Target="http://www.space-vision.jp/EP-Body_Scanner.html" TargetMode="External"/><Relationship Id="rId43" Type="http://schemas.openxmlformats.org/officeDocument/2006/relationships/hyperlink" Target="http://www.matterform.net/scanner" TargetMode="External"/><Relationship Id="rId48" Type="http://schemas.openxmlformats.org/officeDocument/2006/relationships/hyperlink" Target="http://www.goscan3d.com/pt/faq" TargetMode="External"/><Relationship Id="rId56" Type="http://schemas.openxmlformats.org/officeDocument/2006/relationships/hyperlink" Target="http://en.wikipedia.org/wiki/3D_scanner" TargetMode="External"/><Relationship Id="rId64" Type="http://schemas.openxmlformats.org/officeDocument/2006/relationships/hyperlink" Target="http://www.primesense.com/get-your-sensor2/" TargetMode="External"/><Relationship Id="rId69" Type="http://schemas.openxmlformats.org/officeDocument/2006/relationships/image" Target="media/image16.jpeg"/><Relationship Id="rId77" Type="http://schemas.openxmlformats.org/officeDocument/2006/relationships/hyperlink" Target="http://www.openni.org/" TargetMode="Externa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image" Target="media/image19.png"/><Relationship Id="rId80" Type="http://schemas.openxmlformats.org/officeDocument/2006/relationships/hyperlink" Target="http://pointclouds.org/" TargetMode="External"/><Relationship Id="rId85" Type="http://schemas.openxmlformats.org/officeDocument/2006/relationships/hyperlink" Target="http://dinast.com/ipa-1110-cyclopes-ii/" TargetMode="External"/><Relationship Id="rId3" Type="http://schemas.openxmlformats.org/officeDocument/2006/relationships/numbering" Target="numbering.xml"/><Relationship Id="rId12" Type="http://schemas.openxmlformats.org/officeDocument/2006/relationships/hyperlink" Target="http://fer.rb.kau.edu.sa/Pages-drmtfaen1.aspx" TargetMode="External"/><Relationship Id="rId17" Type="http://schemas.openxmlformats.org/officeDocument/2006/relationships/hyperlink" Target="http://3dscanningservices.net/blog/index.php/author/gareth/" TargetMode="External"/><Relationship Id="rId25" Type="http://schemas.openxmlformats.org/officeDocument/2006/relationships/hyperlink" Target="http://www.pointclouds.org/news/2013/09/26/occipital-launches-structure/" TargetMode="External"/><Relationship Id="rId33" Type="http://schemas.openxmlformats.org/officeDocument/2006/relationships/hyperlink" Target="http://www.4ddynamics.com/3d-scanners/bodyscanner/" TargetMode="External"/><Relationship Id="rId38" Type="http://schemas.openxmlformats.org/officeDocument/2006/relationships/image" Target="media/image7.png"/><Relationship Id="rId46" Type="http://schemas.openxmlformats.org/officeDocument/2006/relationships/hyperlink" Target="http://www.indiegogo.com/projects/rubicon-3d-scanner/" TargetMode="External"/><Relationship Id="rId59" Type="http://schemas.openxmlformats.org/officeDocument/2006/relationships/hyperlink" Target="http://www.kscan3d.com/" TargetMode="External"/><Relationship Id="rId67" Type="http://schemas.openxmlformats.org/officeDocument/2006/relationships/hyperlink" Target="http://eng.au.dk/fileadmin/DJF/ENG/PDF-filer/Tekniske_rapporter/Technical_Report_ECE-TR-6-samlet.pdf%20-%20pag%203" TargetMode="External"/><Relationship Id="rId20" Type="http://schemas.openxmlformats.org/officeDocument/2006/relationships/hyperlink" Target="http://www8.garmin.com/aboutGPS/" TargetMode="External"/><Relationship Id="rId41" Type="http://schemas.openxmlformats.org/officeDocument/2006/relationships/hyperlink" Target="http://store.makerbot.com/digitizer.html" TargetMode="External"/><Relationship Id="rId54" Type="http://schemas.openxmlformats.org/officeDocument/2006/relationships/hyperlink" Target="http://reconstructme.net/blog/" TargetMode="External"/><Relationship Id="rId62" Type="http://schemas.openxmlformats.org/officeDocument/2006/relationships/hyperlink" Target="http://www.ti.com/lit/wp/spry199/spry199.pdf" TargetMode="External"/><Relationship Id="rId70" Type="http://schemas.openxmlformats.org/officeDocument/2006/relationships/image" Target="media/image17.png"/><Relationship Id="rId75" Type="http://schemas.openxmlformats.org/officeDocument/2006/relationships/image" Target="media/image21.jpeg"/><Relationship Id="rId83" Type="http://schemas.openxmlformats.org/officeDocument/2006/relationships/hyperlink" Target="http://openni-discussions.979934.n3.nabble.com/OpenNI-dev-Minimum-Depth-td4015339.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3dscanningservices.net/blog/index.php/growth-change-and-the-future-of-3d-scanning/" TargetMode="External"/><Relationship Id="rId23" Type="http://schemas.openxmlformats.org/officeDocument/2006/relationships/hyperlink" Target="http://3dscanningservices.net/blog/index.php/growth-change-and-the-future-of-3d-scanning/" TargetMode="External"/><Relationship Id="rId28" Type="http://schemas.openxmlformats.org/officeDocument/2006/relationships/image" Target="media/image3.png"/><Relationship Id="rId36" Type="http://schemas.openxmlformats.org/officeDocument/2006/relationships/image" Target="media/image6.jpeg"/><Relationship Id="rId49" Type="http://schemas.openxmlformats.org/officeDocument/2006/relationships/image" Target="media/image12.jpeg"/><Relationship Id="rId57" Type="http://schemas.openxmlformats.org/officeDocument/2006/relationships/hyperlink" Target="http://ir-ltd.net/" TargetMode="External"/><Relationship Id="rId10" Type="http://schemas.openxmlformats.org/officeDocument/2006/relationships/comments" Target="comments.xml"/><Relationship Id="rId31" Type="http://schemas.openxmlformats.org/officeDocument/2006/relationships/hyperlink" Target="http://ir-ltd.net/" TargetMode="External"/><Relationship Id="rId44" Type="http://schemas.openxmlformats.org/officeDocument/2006/relationships/image" Target="media/image9.jpeg"/><Relationship Id="rId52" Type="http://schemas.openxmlformats.org/officeDocument/2006/relationships/hyperlink" Target="http://www.3dscanco.com/products/3d-scanners/artec-scanners/artec/artec1.cfm" TargetMode="External"/><Relationship Id="rId60" Type="http://schemas.openxmlformats.org/officeDocument/2006/relationships/hyperlink" Target="http://store.makerbot.com/digitizer.html" TargetMode="External"/><Relationship Id="rId65" Type="http://schemas.openxmlformats.org/officeDocument/2006/relationships/hyperlink" Target="http://www.primesense.com/wp-content/uploads/2012/12/PrimeSenses_3DsensorsWeb.pdf" TargetMode="External"/><Relationship Id="rId73" Type="http://schemas.openxmlformats.org/officeDocument/2006/relationships/image" Target="media/image20.png"/><Relationship Id="rId78" Type="http://schemas.openxmlformats.org/officeDocument/2006/relationships/hyperlink" Target="http://opencv.org/" TargetMode="External"/><Relationship Id="rId81" Type="http://schemas.openxmlformats.org/officeDocument/2006/relationships/hyperlink" Target="http://qt-project.org/" TargetMode="External"/><Relationship Id="rId86"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5A6B1-B716-48BB-AA0E-1D0AF56D9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21571</TotalTime>
  <Pages>33</Pages>
  <Words>7402</Words>
  <Characters>39972</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47280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259</cp:revision>
  <cp:lastPrinted>2011-07-18T10:18:00Z</cp:lastPrinted>
  <dcterms:created xsi:type="dcterms:W3CDTF">2011-09-27T13:41:00Z</dcterms:created>
  <dcterms:modified xsi:type="dcterms:W3CDTF">2013-10-05T18:20:00Z</dcterms:modified>
</cp:coreProperties>
</file>