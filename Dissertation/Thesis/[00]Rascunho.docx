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proofErr w:type="spellStart"/>
      <w:r w:rsidRPr="007770B6">
        <w:t>Título</w:t>
      </w:r>
      <w:proofErr w:type="spellEnd"/>
      <w:r w:rsidRPr="007770B6">
        <w:t xml:space="preserve"> </w:t>
      </w:r>
    </w:p>
    <w:p w:rsidR="00867EF3" w:rsidRPr="007770B6" w:rsidRDefault="002144C5">
      <w:pPr>
        <w:suppressAutoHyphens w:val="0"/>
        <w:spacing w:line="240" w:lineRule="auto"/>
        <w:jc w:val="left"/>
      </w:pPr>
      <w:proofErr w:type="spellStart"/>
      <w:r w:rsidRPr="007770B6">
        <w:t>Kinectulum</w:t>
      </w:r>
      <w:proofErr w:type="spellEnd"/>
    </w:p>
    <w:p w:rsidR="00867EF3" w:rsidRPr="007770B6" w:rsidRDefault="0080109A">
      <w:pPr>
        <w:suppressAutoHyphens w:val="0"/>
        <w:spacing w:line="240" w:lineRule="auto"/>
        <w:jc w:val="left"/>
      </w:pPr>
      <w:r>
        <w:t>3D O</w:t>
      </w:r>
      <w:r w:rsidR="00867EF3" w:rsidRPr="007770B6">
        <w:t xml:space="preserve">bject reconstruction using </w:t>
      </w:r>
      <w:proofErr w:type="spellStart"/>
      <w:r w:rsidR="00867EF3" w:rsidRPr="007770B6">
        <w:t>Kinect</w:t>
      </w:r>
      <w:proofErr w:type="spellEnd"/>
      <w:r w:rsidR="00867EF3" w:rsidRPr="007770B6">
        <w:t xml:space="preserve"> and mirrors</w:t>
      </w:r>
    </w:p>
    <w:p w:rsidR="00867EF3" w:rsidRPr="007770B6" w:rsidRDefault="00867EF3" w:rsidP="00867EF3">
      <w:pPr>
        <w:suppressAutoHyphens w:val="0"/>
        <w:spacing w:line="240" w:lineRule="auto"/>
        <w:jc w:val="left"/>
        <w:rPr>
          <w:u w:val="single"/>
        </w:rPr>
      </w:pPr>
      <w:r w:rsidRPr="007770B6">
        <w:t>3</w:t>
      </w:r>
      <w:r w:rsidR="0080109A">
        <w:t>D O</w:t>
      </w:r>
      <w:r w:rsidRPr="007770B6">
        <w:t xml:space="preserve">bject reconstruction using a single </w:t>
      </w:r>
      <w:proofErr w:type="spellStart"/>
      <w:r w:rsidRPr="007770B6">
        <w:t>Kinect</w:t>
      </w:r>
      <w:proofErr w:type="spellEnd"/>
      <w:r w:rsidRPr="007770B6">
        <w:t xml:space="preserve">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 xml:space="preserve">How did you do it? </w:t>
      </w:r>
      <w:proofErr w:type="gramStart"/>
      <w:r w:rsidRPr="007770B6">
        <w:rPr>
          <w:lang w:val="en-US"/>
        </w:rPr>
        <w:t>State methods.</w:t>
      </w:r>
      <w:proofErr w:type="gramEnd"/>
    </w:p>
    <w:p w:rsidR="00F54A8D" w:rsidRPr="007770B6" w:rsidRDefault="00F54A8D" w:rsidP="00F54A8D">
      <w:pPr>
        <w:pStyle w:val="Relatrio"/>
        <w:rPr>
          <w:lang w:val="en-US"/>
        </w:rPr>
      </w:pPr>
      <w:r w:rsidRPr="007770B6">
        <w:rPr>
          <w:lang w:val="en-US"/>
        </w:rPr>
        <w:t xml:space="preserve">What did you learn? </w:t>
      </w:r>
      <w:proofErr w:type="gramStart"/>
      <w:r w:rsidRPr="007770B6">
        <w:rPr>
          <w:lang w:val="en-US"/>
        </w:rPr>
        <w:t>State major results.</w:t>
      </w:r>
      <w:proofErr w:type="gramEnd"/>
      <w:r w:rsidRPr="007770B6">
        <w:rPr>
          <w:lang w:val="en-US"/>
        </w:rPr>
        <w:t xml:space="preserve">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r w:rsidRPr="000A4558">
        <w:lastRenderedPageBreak/>
        <w:softHyphen/>
      </w:r>
      <w:r w:rsidR="00F22875">
        <w:t>Introdução</w:t>
      </w:r>
    </w:p>
    <w:p w:rsidR="00B338B9" w:rsidRDefault="00B338B9" w:rsidP="000A4558">
      <w:pPr>
        <w:pStyle w:val="Relatrio"/>
      </w:pPr>
      <w:r>
        <w:t>Todos os dias nós, humanos, interagimos com objetos sem precisar de prestar especial atenção aos mesmos. A perceção da geometria destes objetos a distância a que estes são é feita de forma tão natural que nem nos apercebemos disso. No entanto, no mundo digital</w:t>
      </w:r>
      <w:proofErr w:type="gramStart"/>
      <w:r>
        <w:t>,</w:t>
      </w:r>
      <w:proofErr w:type="gramEnd"/>
      <w:r>
        <w:t xml:space="preserve">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9"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proofErr w:type="gramStart"/>
      <w:r w:rsidR="00ED015B">
        <w:t>???</w:t>
      </w:r>
      <w:proofErr w:type="gramEnd"/>
    </w:p>
    <w:p w:rsidR="00A11441" w:rsidRPr="000A4558" w:rsidRDefault="008C265E" w:rsidP="00A11441">
      <w:pPr>
        <w:pStyle w:val="Relatrio"/>
      </w:pPr>
      <w:r>
        <w:t xml:space="preserve">No caso dos </w:t>
      </w:r>
      <w:proofErr w:type="gramStart"/>
      <w:r>
        <w:t>scanners</w:t>
      </w:r>
      <w:proofErr w:type="gramEnd"/>
      <w:r>
        <w:t xml:space="preserve">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proofErr w:type="spellStart"/>
      <w:r w:rsidR="00A11441" w:rsidRPr="00584CC3">
        <w:rPr>
          <w:i/>
        </w:rPr>
        <w:t>setup</w:t>
      </w:r>
      <w:proofErr w:type="spellEnd"/>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proofErr w:type="spellStart"/>
      <w:r w:rsidRPr="00CB0C4B">
        <w:rPr>
          <w:i/>
        </w:rPr>
        <w:t>tracking</w:t>
      </w:r>
      <w:proofErr w:type="spellEnd"/>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0"/>
      <w:r>
        <w:t>indústria, medicina ou militar</w:t>
      </w:r>
      <w:commentRangeEnd w:id="0"/>
      <w:r>
        <w:rPr>
          <w:rStyle w:val="Refdecomentrio"/>
          <w:lang w:val="en-US"/>
        </w:rPr>
        <w:commentReference w:id="0"/>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proofErr w:type="spellStart"/>
      <w:r>
        <w:rPr>
          <w:i/>
        </w:rPr>
        <w:t>s</w:t>
      </w:r>
      <w:r w:rsidRPr="00584CC3">
        <w:rPr>
          <w:i/>
        </w:rPr>
        <w:t>etup</w:t>
      </w:r>
      <w:proofErr w:type="spellEnd"/>
      <w:r>
        <w:rPr>
          <w:i/>
        </w:rPr>
        <w:t xml:space="preserve"> </w:t>
      </w:r>
      <w:r>
        <w:t xml:space="preserve">móvel, isto é, um </w:t>
      </w:r>
      <w:proofErr w:type="spellStart"/>
      <w:r>
        <w:rPr>
          <w:i/>
        </w:rPr>
        <w:t>setup</w:t>
      </w:r>
      <w:proofErr w:type="spellEnd"/>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proofErr w:type="spellStart"/>
      <w:r w:rsidR="00584CC3">
        <w:rPr>
          <w:i/>
        </w:rPr>
        <w:t>s</w:t>
      </w:r>
      <w:r w:rsidR="00584CC3" w:rsidRPr="00584CC3">
        <w:rPr>
          <w:i/>
        </w:rPr>
        <w:t>etup</w:t>
      </w:r>
      <w:proofErr w:type="spellEnd"/>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w:t>
      </w:r>
      <w:proofErr w:type="gramStart"/>
      <w:r w:rsidR="00584CC3" w:rsidRPr="000A4558">
        <w:t>fixo</w:t>
      </w:r>
      <w:proofErr w:type="gramEnd"/>
      <w:r w:rsidR="00584CC3" w:rsidRPr="000A4558">
        <w:t xml:space="preserve"> ser feita de forma mais rápida, este </w:t>
      </w:r>
      <w:proofErr w:type="spellStart"/>
      <w:r w:rsidR="00584CC3" w:rsidRPr="00584CC3">
        <w:rPr>
          <w:i/>
        </w:rPr>
        <w:t>setup</w:t>
      </w:r>
      <w:proofErr w:type="spellEnd"/>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proofErr w:type="spellStart"/>
      <w:r w:rsidR="00BD34A7" w:rsidRPr="00856D89">
        <w:rPr>
          <w:i/>
        </w:rPr>
        <w:t>setup</w:t>
      </w:r>
      <w:proofErr w:type="spellEnd"/>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proofErr w:type="spellStart"/>
      <w:r>
        <w:rPr>
          <w:i/>
        </w:rPr>
        <w:t>setups</w:t>
      </w:r>
      <w:proofErr w:type="spellEnd"/>
      <w:r>
        <w:t>,</w:t>
      </w:r>
      <w:r w:rsidR="00856D89">
        <w:t xml:space="preserve"> seria um desafio </w:t>
      </w:r>
      <w:r>
        <w:t>conceber um sistema capaz de fazer uma aquisição concêntrica</w:t>
      </w:r>
      <w:r w:rsidR="00ED015B">
        <w:t xml:space="preserve"> em tempo real </w:t>
      </w:r>
      <w:r>
        <w:t xml:space="preserve">utilizando apenas uma câmara e um </w:t>
      </w:r>
      <w:proofErr w:type="spellStart"/>
      <w:r>
        <w:rPr>
          <w:i/>
        </w:rPr>
        <w:t>setup</w:t>
      </w:r>
      <w:proofErr w:type="spellEnd"/>
      <w:r>
        <w:t xml:space="preserve"> estático</w:t>
      </w:r>
      <w:r w:rsidR="00BD34A7">
        <w:t xml:space="preserve">. Isto permitiria a aquisição de mais informação em menos tempo e de forma mais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434D93">
        <w:t xml:space="preserve">concêntrica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proofErr w:type="spellStart"/>
      <w:r w:rsidRPr="000A4558">
        <w:rPr>
          <w:i/>
        </w:rPr>
        <w:t>setup</w:t>
      </w:r>
      <w:proofErr w:type="spellEnd"/>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D03B4B">
        <w:t xml:space="preserve">concêntrica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proofErr w:type="gramStart"/>
      <w:r w:rsidRPr="000A4558">
        <w:rPr>
          <w:i/>
        </w:rPr>
        <w:t>hardware</w:t>
      </w:r>
      <w:proofErr w:type="gramEnd"/>
      <w:r w:rsidRPr="000A4558">
        <w:rPr>
          <w:i/>
        </w:rPr>
        <w:t xml:space="preserv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roofErr w:type="gramStart"/>
      <w:r w:rsidR="00C81979">
        <w:t>..</w:t>
      </w:r>
      <w:proofErr w:type="gramEnd"/>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roofErr w:type="gramStart"/>
      <w:r w:rsidR="00D958E1">
        <w:t>..</w:t>
      </w:r>
      <w:proofErr w:type="gramEnd"/>
    </w:p>
    <w:p w:rsidR="00384FEE" w:rsidRDefault="006B22D4" w:rsidP="00BB5A60">
      <w:pPr>
        <w:pStyle w:val="Ttulo"/>
        <w:rPr>
          <w:lang w:val="en-US"/>
        </w:rPr>
      </w:pPr>
      <w:r w:rsidRPr="007770B6">
        <w:rPr>
          <w:lang w:val="en-US"/>
        </w:rPr>
        <w:lastRenderedPageBreak/>
        <w:t>Related Work</w:t>
      </w:r>
    </w:p>
    <w:p w:rsidR="008D1EAD" w:rsidRDefault="00AD4D68" w:rsidP="006E6C30">
      <w:pPr>
        <w:pStyle w:val="Relatrio"/>
      </w:pPr>
      <w:r>
        <w:t xml:space="preserve">Os primeiros sistemas de </w:t>
      </w:r>
      <w:commentRangeStart w:id="1"/>
      <w:r w:rsidRPr="00AD4D68">
        <w:t>captura de informação em 3D remonta</w:t>
      </w:r>
      <w:r>
        <w:t>m</w:t>
      </w:r>
      <w:r w:rsidRPr="00AD4D68">
        <w:t xml:space="preserve"> à d</w:t>
      </w:r>
      <w:r>
        <w:t>é</w:t>
      </w:r>
      <w:r w:rsidRPr="00AD4D68">
        <w:t xml:space="preserve">cada de 1960 </w:t>
      </w:r>
      <w:r>
        <w:t>onde eram usada</w:t>
      </w:r>
      <w:r w:rsidRPr="00AD4D68">
        <w:t xml:space="preserve">s luzes, câmaras e </w:t>
      </w:r>
      <w:r>
        <w:t>proje</w:t>
      </w:r>
      <w:r w:rsidRPr="00AD4D68">
        <w:t>tores para realizar esta tarefa.</w:t>
      </w:r>
      <w:commentRangeEnd w:id="1"/>
      <w:r w:rsidRPr="00AD4D68">
        <w:rPr>
          <w:rStyle w:val="Refdecomentrio"/>
        </w:rPr>
        <w:commentReference w:id="1"/>
      </w:r>
      <w:r>
        <w:t xml:space="preserve"> </w:t>
      </w:r>
      <w:r w:rsidR="002275B8">
        <w:t xml:space="preserve">Era um processo moroso e que exigia muito esforço e tempo para conseguir ter resultados satisfatórios. </w:t>
      </w:r>
      <w:r>
        <w:t>Durante vários anos esta tecnologia não sofreu grandes desenvolvimentos e tal pode ser justificado por exemplo pelas limitações de largura de banda ou pela capacidade de armazenamento necessária.</w:t>
      </w:r>
      <w:r w:rsidR="002275B8" w:rsidRPr="002275B8">
        <w:t xml:space="preserve"> </w:t>
      </w:r>
      <w:r w:rsidR="002275B8">
        <w:t xml:space="preserve">No fim dos anos 1980 foram criados os primeiros </w:t>
      </w:r>
      <w:proofErr w:type="gramStart"/>
      <w:r w:rsidR="002275B8">
        <w:t>scanners</w:t>
      </w:r>
      <w:proofErr w:type="gramEnd"/>
      <w:r w:rsidR="002275B8">
        <w:t xml:space="preserve"> 3D a laser foram criados </w:t>
      </w:r>
    </w:p>
    <w:p w:rsidR="00AD4D68" w:rsidRPr="00AD4D68" w:rsidRDefault="00AD4D68" w:rsidP="006E6C30">
      <w:pPr>
        <w:pStyle w:val="Relatrio"/>
      </w:pPr>
    </w:p>
    <w:p w:rsidR="00CA51C4" w:rsidRDefault="00AE395B" w:rsidP="00AD4D68">
      <w:pPr>
        <w:pStyle w:val="Relatrio"/>
      </w:pPr>
      <w:hyperlink r:id="rId11" w:history="1">
        <w:r w:rsidR="00F171DD" w:rsidRPr="00EB638F">
          <w:rPr>
            <w:rStyle w:val="Hiperligao"/>
          </w:rPr>
          <w:t>http://www.tx.ncsu.edu/jtatm/volume5issue4/Articles/Lerch/Lerch_full_2</w:t>
        </w:r>
        <w:r w:rsidR="00F171DD" w:rsidRPr="00EB638F">
          <w:rPr>
            <w:rStyle w:val="Hiperligao"/>
          </w:rPr>
          <w:tab/>
          <w:t>21_07.pdf</w:t>
        </w:r>
      </w:hyperlink>
    </w:p>
    <w:p w:rsidR="00AD4D68" w:rsidRPr="00AD4D68" w:rsidRDefault="00AD4D68" w:rsidP="00AD4D68">
      <w:pPr>
        <w:pStyle w:val="Relatrio"/>
      </w:pPr>
    </w:p>
    <w:p w:rsidR="007315A5" w:rsidRDefault="00AE395B" w:rsidP="006E6C30">
      <w:pPr>
        <w:pStyle w:val="Relatrio"/>
      </w:pPr>
      <w:hyperlink r:id="rId12" w:history="1">
        <w:r w:rsidR="00CA51C4">
          <w:rPr>
            <w:rStyle w:val="Hiperligao"/>
          </w:rPr>
          <w:t>http://fer.rb.kau.edu.sa/Pages-drmtfaen1.aspx</w:t>
        </w:r>
      </w:hyperlink>
    </w:p>
    <w:p w:rsidR="00CA51C4" w:rsidRDefault="00F171DD" w:rsidP="006E6C30">
      <w:pPr>
        <w:pStyle w:val="Relatrio"/>
        <w:rPr>
          <w:lang w:val="en-US"/>
        </w:rPr>
      </w:pPr>
      <w:r w:rsidRPr="00F171DD">
        <w:rPr>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F171DD" w:rsidRDefault="00F171DD" w:rsidP="006E6C30">
      <w:pPr>
        <w:pStyle w:val="Relatrio"/>
        <w:rPr>
          <w:lang w:val="en-US"/>
        </w:rPr>
      </w:pPr>
    </w:p>
    <w:p w:rsidR="002275B8" w:rsidRDefault="002275B8" w:rsidP="006E6C30">
      <w:pPr>
        <w:pStyle w:val="Relatrio"/>
        <w:rPr>
          <w:lang w:val="en-US"/>
        </w:rPr>
      </w:pPr>
    </w:p>
    <w:p w:rsidR="002275B8" w:rsidRDefault="002275B8" w:rsidP="006E6C30">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2275B8" w:rsidRDefault="002275B8" w:rsidP="006E6C30">
      <w:pPr>
        <w:pStyle w:val="Relatrio"/>
        <w:rPr>
          <w:lang w:val="en-US"/>
        </w:rPr>
      </w:pPr>
    </w:p>
    <w:p w:rsidR="00F171DD" w:rsidRDefault="00F171DD" w:rsidP="002275B8">
      <w:pPr>
        <w:pStyle w:val="Relatrio"/>
        <w:ind w:firstLine="0"/>
        <w:rPr>
          <w:lang w:val="en-US"/>
        </w:rPr>
      </w:pPr>
    </w:p>
    <w:p w:rsidR="007315A5" w:rsidRPr="00570475" w:rsidRDefault="007315A5" w:rsidP="006E6C30">
      <w:pPr>
        <w:pStyle w:val="Relatrio"/>
        <w:rPr>
          <w:lang w:val="en-US"/>
        </w:rPr>
      </w:pPr>
      <w:r w:rsidRPr="007315A5">
        <w:rPr>
          <w:lang w:val="en-US"/>
        </w:rPr>
        <w:t>A survey of content based 3D shape retrieval methods</w:t>
      </w:r>
      <w:r>
        <w:rPr>
          <w:lang w:val="en-US"/>
        </w:rPr>
        <w:t xml:space="preserve"> [</w:t>
      </w:r>
      <w:proofErr w:type="spellStart"/>
      <w:r>
        <w:rPr>
          <w:lang w:val="en-US"/>
        </w:rPr>
        <w:t>pdf</w:t>
      </w:r>
      <w:proofErr w:type="spellEnd"/>
      <w:r>
        <w:rPr>
          <w:lang w:val="en-US"/>
        </w:rPr>
        <w:t>]</w:t>
      </w:r>
    </w:p>
    <w:p w:rsidR="008D1EAD" w:rsidRPr="003E5E77" w:rsidRDefault="008D1EAD" w:rsidP="008D1EAD">
      <w:pPr>
        <w:pStyle w:val="NormalWeb"/>
        <w:numPr>
          <w:ilvl w:val="0"/>
          <w:numId w:val="12"/>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The first 3D scanning technology was created in the 1960s. The early scanners used lights, cameras and projectors to perform this task. Due to limitations of the equipment it often took a lot of time and effort to scan objects accurately.   After 1985 they were replaced with scanners that could use white light, lasers and shadowing to capture a given surface.</w:t>
      </w:r>
    </w:p>
    <w:p w:rsidR="008D1EAD" w:rsidRDefault="008D1EAD" w:rsidP="008D1EAD">
      <w:pPr>
        <w:pStyle w:val="NormalWeb"/>
        <w:numPr>
          <w:ilvl w:val="0"/>
          <w:numId w:val="13"/>
        </w:numPr>
        <w:shd w:val="clear" w:color="auto" w:fill="FFFFFF"/>
        <w:spacing w:before="0" w:beforeAutospacing="0" w:after="136" w:afterAutospacing="0" w:line="300" w:lineRule="atLeast"/>
        <w:textAlignment w:val="baseline"/>
        <w:rPr>
          <w:rFonts w:ascii="Trebuchet MS" w:hAnsi="Trebuchet MS"/>
          <w:color w:val="333333"/>
          <w:sz w:val="19"/>
          <w:szCs w:val="19"/>
        </w:rPr>
      </w:pPr>
      <w:r w:rsidRPr="003E5E77">
        <w:rPr>
          <w:rFonts w:ascii="Trebuchet MS" w:hAnsi="Trebuchet MS"/>
          <w:color w:val="333333"/>
          <w:sz w:val="19"/>
          <w:szCs w:val="19"/>
          <w:lang w:val="en-US"/>
        </w:rPr>
        <w:lastRenderedPageBreak/>
        <w:t xml:space="preserve">A 3D laser scanner works by first projecting laser light onto the object or surface, then detecting the reflected light. Based on where the lights fall in relation to each other, the scanner calculates their positions and creates data points. </w:t>
      </w:r>
      <w:proofErr w:type="spellStart"/>
      <w:r>
        <w:rPr>
          <w:rFonts w:ascii="Trebuchet MS" w:hAnsi="Trebuchet MS"/>
          <w:color w:val="333333"/>
          <w:sz w:val="19"/>
          <w:szCs w:val="19"/>
        </w:rPr>
        <w:t>These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points</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help</w:t>
      </w:r>
      <w:proofErr w:type="spellEnd"/>
      <w:r>
        <w:rPr>
          <w:rFonts w:ascii="Trebuchet MS" w:hAnsi="Trebuchet MS"/>
          <w:color w:val="333333"/>
          <w:sz w:val="19"/>
          <w:szCs w:val="19"/>
        </w:rPr>
        <w:t xml:space="preserve"> a </w:t>
      </w:r>
      <w:proofErr w:type="spellStart"/>
      <w:r>
        <w:rPr>
          <w:rFonts w:ascii="Trebuchet MS" w:hAnsi="Trebuchet MS"/>
          <w:color w:val="333333"/>
          <w:sz w:val="19"/>
          <w:szCs w:val="19"/>
        </w:rPr>
        <w:t>computer</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recreate</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it</w:t>
      </w:r>
      <w:proofErr w:type="spellEnd"/>
      <w:r>
        <w:rPr>
          <w:rFonts w:ascii="Trebuchet MS" w:hAnsi="Trebuchet MS"/>
          <w:color w:val="333333"/>
          <w:sz w:val="19"/>
          <w:szCs w:val="19"/>
        </w:rPr>
        <w:t xml:space="preserve"> </w:t>
      </w:r>
      <w:proofErr w:type="spellStart"/>
      <w:r>
        <w:rPr>
          <w:rFonts w:ascii="Trebuchet MS" w:hAnsi="Trebuchet MS"/>
          <w:color w:val="333333"/>
          <w:sz w:val="19"/>
          <w:szCs w:val="19"/>
        </w:rPr>
        <w:t>visually</w:t>
      </w:r>
      <w:proofErr w:type="spellEnd"/>
      <w:r>
        <w:rPr>
          <w:rFonts w:ascii="Trebuchet MS" w:hAnsi="Trebuchet MS"/>
          <w:color w:val="333333"/>
          <w:sz w:val="19"/>
          <w:szCs w:val="19"/>
        </w:rPr>
        <w:t>.</w:t>
      </w:r>
    </w:p>
    <w:p w:rsidR="008D1EAD" w:rsidRPr="003E5E77" w:rsidRDefault="008D1EAD" w:rsidP="008D1EAD">
      <w:pPr>
        <w:pStyle w:val="NormalWeb"/>
        <w:numPr>
          <w:ilvl w:val="0"/>
          <w:numId w:val="14"/>
        </w:numPr>
        <w:shd w:val="clear" w:color="auto" w:fill="FFFFFF"/>
        <w:spacing w:before="0" w:beforeAutospacing="0" w:after="136" w:afterAutospacing="0" w:line="300" w:lineRule="atLeast"/>
        <w:textAlignment w:val="baseline"/>
        <w:rPr>
          <w:rFonts w:ascii="Trebuchet MS" w:hAnsi="Trebuchet MS"/>
          <w:color w:val="333333"/>
          <w:sz w:val="19"/>
          <w:szCs w:val="19"/>
          <w:lang w:val="en-US"/>
        </w:rPr>
      </w:pPr>
      <w:r w:rsidRPr="003E5E77">
        <w:rPr>
          <w:rFonts w:ascii="Trebuchet MS" w:hAnsi="Trebuchet MS"/>
          <w:color w:val="333333"/>
          <w:sz w:val="19"/>
          <w:szCs w:val="19"/>
          <w:lang w:val="en-US"/>
        </w:rPr>
        <w:t xml:space="preserve">3D laser scanning is used in a variety of fields and academic research. It has benefited clothing and product design, the automotive industry and medical science. Laser scanning can also be used to record built and natural </w:t>
      </w:r>
      <w:r w:rsidR="005A6865" w:rsidRPr="003E5E77">
        <w:rPr>
          <w:rFonts w:ascii="Trebuchet MS" w:hAnsi="Trebuchet MS"/>
          <w:color w:val="333333"/>
          <w:sz w:val="19"/>
          <w:szCs w:val="19"/>
          <w:lang w:val="en-US"/>
        </w:rPr>
        <w:t>structures</w:t>
      </w:r>
      <w:r w:rsidRPr="003E5E77">
        <w:rPr>
          <w:rFonts w:ascii="Trebuchet MS" w:hAnsi="Trebuchet MS"/>
          <w:color w:val="333333"/>
          <w:sz w:val="19"/>
          <w:szCs w:val="19"/>
          <w:lang w:val="en-US"/>
        </w:rPr>
        <w:t>, especially in places that people may not be able to access due to safety hazards.</w:t>
      </w:r>
    </w:p>
    <w:p w:rsidR="008D1EAD" w:rsidRDefault="008D1EAD" w:rsidP="006E6C30">
      <w:pPr>
        <w:pStyle w:val="Relatrio"/>
        <w:rPr>
          <w:lang w:val="en-US"/>
        </w:rPr>
      </w:pPr>
      <w:r>
        <w:rPr>
          <w:lang w:val="en-US"/>
        </w:rPr>
        <w:t>[</w:t>
      </w:r>
      <w:hyperlink r:id="rId13" w:history="1">
        <w:r w:rsidRPr="003E5E77">
          <w:rPr>
            <w:rStyle w:val="Hiperligao"/>
            <w:lang w:val="en-US"/>
          </w:rPr>
          <w:t>http://artescan.net/blog/3-d-laser-scanner-history/</w:t>
        </w:r>
      </w:hyperlink>
      <w:r>
        <w:rPr>
          <w:lang w:val="en-US"/>
        </w:rPr>
        <w:t>]</w:t>
      </w:r>
    </w:p>
    <w:p w:rsidR="005B038D" w:rsidRDefault="005B038D" w:rsidP="006E6C30">
      <w:pPr>
        <w:pStyle w:val="Relatrio"/>
        <w:rPr>
          <w:lang w:val="en-US"/>
        </w:rPr>
      </w:pPr>
    </w:p>
    <w:p w:rsidR="005B038D" w:rsidRPr="003E5E77" w:rsidRDefault="00AE395B" w:rsidP="006E6C30">
      <w:pPr>
        <w:pStyle w:val="Relatrio"/>
        <w:rPr>
          <w:lang w:val="en-US"/>
        </w:rPr>
      </w:pPr>
      <w:hyperlink r:id="rId14" w:history="1">
        <w:r w:rsidR="005B038D" w:rsidRPr="003E5E77">
          <w:rPr>
            <w:rStyle w:val="Hiperligao"/>
            <w:lang w:val="en-US"/>
          </w:rPr>
          <w:t>http://3dscanningservices.net/blog/index.php/what-does-a-3d-scanner-do/</w:t>
        </w:r>
      </w:hyperlink>
    </w:p>
    <w:p w:rsidR="005B038D" w:rsidRPr="003E5E77" w:rsidRDefault="005B038D" w:rsidP="006E6C30">
      <w:pPr>
        <w:pStyle w:val="Relatrio"/>
        <w:rPr>
          <w:lang w:val="en-US"/>
        </w:rPr>
      </w:pPr>
    </w:p>
    <w:p w:rsidR="005B038D" w:rsidRDefault="00AE395B" w:rsidP="006E6C30">
      <w:pPr>
        <w:pStyle w:val="Relatrio"/>
        <w:rPr>
          <w:lang w:val="en-US"/>
        </w:rPr>
      </w:pPr>
      <w:hyperlink r:id="rId15" w:history="1">
        <w:r w:rsidR="005B038D" w:rsidRPr="003E5E77">
          <w:rPr>
            <w:rStyle w:val="Hiperligao"/>
            <w:lang w:val="en-US"/>
          </w:rPr>
          <w:t>http://3dscanningservices.net/blog/index.php/growth-change-and-the-future-of-3d-scanning/</w:t>
        </w:r>
      </w:hyperlink>
    </w:p>
    <w:p w:rsidR="008D1EAD" w:rsidRDefault="008D1EAD" w:rsidP="006E6C30">
      <w:pPr>
        <w:pStyle w:val="Relatrio"/>
        <w:rPr>
          <w:lang w:val="en-US"/>
        </w:rPr>
      </w:pPr>
    </w:p>
    <w:p w:rsidR="005B038D" w:rsidRPr="003E5E77" w:rsidRDefault="005B038D" w:rsidP="005B038D">
      <w:pPr>
        <w:pStyle w:val="Ttulo2"/>
        <w:shd w:val="clear" w:color="auto" w:fill="FFFFFF"/>
        <w:spacing w:before="0" w:after="0"/>
        <w:textAlignment w:val="baseline"/>
        <w:rPr>
          <w:rFonts w:ascii="Verdana" w:hAnsi="Verdana"/>
          <w:color w:val="000000"/>
          <w:sz w:val="27"/>
          <w:szCs w:val="27"/>
          <w:lang w:val="en-US"/>
        </w:rPr>
      </w:pPr>
      <w:r w:rsidRPr="003E5E77">
        <w:rPr>
          <w:rFonts w:ascii="Verdana" w:hAnsi="Verdana"/>
          <w:color w:val="000000"/>
          <w:sz w:val="27"/>
          <w:szCs w:val="27"/>
          <w:lang w:val="en-US"/>
        </w:rPr>
        <w:t>The History of Laser scanning</w:t>
      </w:r>
    </w:p>
    <w:p w:rsidR="005B038D" w:rsidRDefault="005B038D" w:rsidP="005B038D">
      <w:pPr>
        <w:shd w:val="clear" w:color="auto" w:fill="FFFFFF"/>
        <w:textAlignment w:val="baseline"/>
        <w:rPr>
          <w:rFonts w:cs="Arial"/>
          <w:color w:val="888888"/>
          <w:sz w:val="16"/>
          <w:szCs w:val="16"/>
        </w:rPr>
      </w:pPr>
      <w:r>
        <w:rPr>
          <w:rStyle w:val="meta-prep"/>
          <w:rFonts w:cs="Arial"/>
          <w:color w:val="888888"/>
          <w:sz w:val="16"/>
          <w:szCs w:val="16"/>
          <w:bdr w:val="none" w:sz="0" w:space="0" w:color="auto" w:frame="1"/>
        </w:rPr>
        <w:t>Posted on</w:t>
      </w:r>
      <w:r>
        <w:rPr>
          <w:rStyle w:val="apple-converted-space"/>
          <w:rFonts w:cs="Arial"/>
          <w:color w:val="888888"/>
          <w:sz w:val="16"/>
          <w:szCs w:val="16"/>
        </w:rPr>
        <w:t> </w:t>
      </w:r>
      <w:hyperlink r:id="rId16" w:tooltip="12:40 pm" w:history="1">
        <w:r>
          <w:rPr>
            <w:rStyle w:val="entry-date"/>
            <w:rFonts w:cs="Arial"/>
            <w:color w:val="888888"/>
            <w:sz w:val="16"/>
            <w:szCs w:val="16"/>
            <w:u w:val="single"/>
            <w:bdr w:val="none" w:sz="0" w:space="0" w:color="auto" w:frame="1"/>
          </w:rPr>
          <w:t>September 10, 2013</w:t>
        </w:r>
      </w:hyperlink>
      <w:r>
        <w:rPr>
          <w:rStyle w:val="apple-converted-space"/>
          <w:rFonts w:cs="Arial"/>
          <w:color w:val="888888"/>
          <w:sz w:val="16"/>
          <w:szCs w:val="16"/>
        </w:rPr>
        <w:t> </w:t>
      </w:r>
      <w:r>
        <w:rPr>
          <w:rStyle w:val="meta-sep"/>
          <w:rFonts w:cs="Arial"/>
          <w:color w:val="888888"/>
          <w:sz w:val="16"/>
          <w:szCs w:val="16"/>
          <w:bdr w:val="none" w:sz="0" w:space="0" w:color="auto" w:frame="1"/>
        </w:rPr>
        <w:t>by</w:t>
      </w:r>
      <w:r>
        <w:rPr>
          <w:rStyle w:val="apple-converted-space"/>
          <w:rFonts w:cs="Arial"/>
          <w:color w:val="888888"/>
          <w:sz w:val="16"/>
          <w:szCs w:val="16"/>
        </w:rPr>
        <w:t> </w:t>
      </w:r>
      <w:hyperlink r:id="rId17" w:tooltip="View all posts by Gareth" w:history="1">
        <w:r>
          <w:rPr>
            <w:rStyle w:val="Hiperligao"/>
            <w:rFonts w:cs="Arial"/>
            <w:color w:val="888888"/>
            <w:sz w:val="16"/>
            <w:szCs w:val="16"/>
            <w:bdr w:val="none" w:sz="0" w:space="0" w:color="auto" w:frame="1"/>
          </w:rPr>
          <w:t>Gareth</w:t>
        </w:r>
      </w:hyperlink>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scanning has actually been around since the 1960’s, only everyone was more concerned about going to Woodstock. The popularity of 3d scanning didn’t break through beyond the engineering field until the late 1990’s.  Which should have been expected as, laser scanning could never advance correctly until the hard drive storage and bandwidth increased.</w:t>
      </w:r>
    </w:p>
    <w:p w:rsidR="005B038D" w:rsidRDefault="005B038D" w:rsidP="005B038D">
      <w:pPr>
        <w:pStyle w:val="NormalWeb"/>
        <w:spacing w:before="0" w:beforeAutospacing="0" w:after="0" w:afterAutospacing="0" w:line="299" w:lineRule="atLeast"/>
        <w:textAlignment w:val="baseline"/>
        <w:rPr>
          <w:rFonts w:ascii="Arial" w:hAnsi="Arial" w:cs="Arial"/>
          <w:color w:val="666666"/>
          <w:sz w:val="18"/>
          <w:szCs w:val="18"/>
        </w:rPr>
      </w:pPr>
      <w:r>
        <w:rPr>
          <w:rFonts w:ascii="Arial" w:hAnsi="Arial" w:cs="Arial"/>
          <w:b/>
          <w:bCs/>
          <w:noProof/>
          <w:color w:val="FF4B33"/>
          <w:sz w:val="16"/>
          <w:szCs w:val="16"/>
          <w:bdr w:val="none" w:sz="0" w:space="0" w:color="auto" w:frame="1"/>
        </w:rPr>
        <w:drawing>
          <wp:inline distT="0" distB="0" distL="0" distR="0">
            <wp:extent cx="2087880" cy="2199640"/>
            <wp:effectExtent l="19050" t="0" r="7620" b="0"/>
            <wp:docPr id="2" name="Imagem 1" descr="Laser Scanned Rabbit Piont Clou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er Scanned Rabbit Piont Cloud">
                      <a:hlinkClick r:id="rId18"/>
                    </pic:cNvPr>
                    <pic:cNvPicPr>
                      <a:picLocks noChangeAspect="1" noChangeArrowheads="1"/>
                    </pic:cNvPicPr>
                  </pic:nvPicPr>
                  <pic:blipFill>
                    <a:blip r:embed="rId19" cstate="print"/>
                    <a:srcRect/>
                    <a:stretch>
                      <a:fillRect/>
                    </a:stretch>
                  </pic:blipFill>
                  <pic:spPr bwMode="auto">
                    <a:xfrm>
                      <a:off x="0" y="0"/>
                      <a:ext cx="2087880" cy="2199640"/>
                    </a:xfrm>
                    <a:prstGeom prst="rect">
                      <a:avLst/>
                    </a:prstGeom>
                    <a:noFill/>
                    <a:ln w="9525">
                      <a:noFill/>
                      <a:miter lim="800000"/>
                      <a:headEnd/>
                      <a:tailEnd/>
                    </a:ln>
                  </pic:spPr>
                </pic:pic>
              </a:graphicData>
            </a:graphic>
          </wp:inline>
        </w:drawing>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Laser Scanned Rabbit cloud point example</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In today’s times, point clouds are too large to be delivered via e-mail or FTP format, but are delivered instead to external hard drives or thumb drives mainly because the data files are so large. Laser scanning, typically started out in the same way</w:t>
      </w:r>
      <w:r w:rsidRPr="003E5E77">
        <w:rPr>
          <w:rStyle w:val="apple-converted-space"/>
          <w:rFonts w:cs="Arial"/>
          <w:color w:val="666666"/>
          <w:sz w:val="18"/>
          <w:szCs w:val="18"/>
          <w:lang w:val="en-US"/>
        </w:rPr>
        <w:t> </w:t>
      </w:r>
      <w:hyperlink r:id="rId20" w:history="1">
        <w:r w:rsidRPr="003E5E77">
          <w:rPr>
            <w:rStyle w:val="Hiperligao"/>
            <w:rFonts w:ascii="Arial" w:hAnsi="Arial" w:cs="Arial"/>
            <w:b/>
            <w:bCs/>
            <w:color w:val="FF4B33"/>
            <w:sz w:val="16"/>
            <w:szCs w:val="16"/>
            <w:bdr w:val="none" w:sz="0" w:space="0" w:color="auto" w:frame="1"/>
            <w:lang w:val="en-US"/>
          </w:rPr>
          <w:t>GPS</w:t>
        </w:r>
      </w:hyperlink>
      <w:r w:rsidRPr="003E5E77">
        <w:rPr>
          <w:rStyle w:val="apple-converted-space"/>
          <w:rFonts w:cs="Arial"/>
          <w:color w:val="666666"/>
          <w:sz w:val="18"/>
          <w:szCs w:val="18"/>
          <w:lang w:val="en-US"/>
        </w:rPr>
        <w:t> </w:t>
      </w:r>
      <w:r w:rsidRPr="003E5E77">
        <w:rPr>
          <w:rFonts w:ascii="Arial" w:hAnsi="Arial" w:cs="Arial"/>
          <w:color w:val="666666"/>
          <w:sz w:val="18"/>
          <w:szCs w:val="18"/>
          <w:lang w:val="en-US"/>
        </w:rPr>
        <w:t xml:space="preserve">(Global Positioning System) was introduced. </w:t>
      </w:r>
      <w:proofErr w:type="gramStart"/>
      <w:r w:rsidRPr="003E5E77">
        <w:rPr>
          <w:rFonts w:ascii="Arial" w:hAnsi="Arial" w:cs="Arial"/>
          <w:color w:val="666666"/>
          <w:sz w:val="18"/>
          <w:szCs w:val="18"/>
          <w:lang w:val="en-US"/>
        </w:rPr>
        <w:t>When GPS was introduced only military personnel, aviators, boaters and surveyors used it.</w:t>
      </w:r>
      <w:proofErr w:type="gramEnd"/>
      <w:r w:rsidRPr="003E5E77">
        <w:rPr>
          <w:rFonts w:ascii="Arial" w:hAnsi="Arial" w:cs="Arial"/>
          <w:color w:val="666666"/>
          <w:sz w:val="18"/>
          <w:szCs w:val="18"/>
          <w:lang w:val="en-US"/>
        </w:rPr>
        <w:t xml:space="preserve"> Today, GPS technology is incorporated into millions of various devices throughout the world, including, cars, computers, and mobile phones.</w:t>
      </w:r>
    </w:p>
    <w:p w:rsidR="005B038D" w:rsidRPr="003E5E77" w:rsidRDefault="005B038D" w:rsidP="005B038D">
      <w:pPr>
        <w:pStyle w:val="NormalWeb"/>
        <w:spacing w:before="0" w:beforeAutospacing="0" w:after="0"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lastRenderedPageBreak/>
        <w:t>One example of how laser scanning has become more commonplace is the X-box gaming station. If hooked up with the Xbox</w:t>
      </w:r>
      <w:r w:rsidRPr="003E5E77">
        <w:rPr>
          <w:rStyle w:val="apple-converted-space"/>
          <w:rFonts w:cs="Arial"/>
          <w:color w:val="666666"/>
          <w:sz w:val="18"/>
          <w:szCs w:val="18"/>
          <w:lang w:val="en-US"/>
        </w:rPr>
        <w:t> </w:t>
      </w:r>
      <w:proofErr w:type="spellStart"/>
      <w:r w:rsidR="00AE395B">
        <w:fldChar w:fldCharType="begin"/>
      </w:r>
      <w:r w:rsidR="00AE395B">
        <w:instrText>HYPERLINK "http://www.wired.co.uk/news/archive/2013-03/18/kinect-sdk-update"</w:instrText>
      </w:r>
      <w:r w:rsidR="00AE395B">
        <w:fldChar w:fldCharType="separate"/>
      </w:r>
      <w:r w:rsidR="005A6865">
        <w:rPr>
          <w:rStyle w:val="Hiperligao"/>
          <w:rFonts w:ascii="Arial" w:hAnsi="Arial" w:cs="Arial"/>
          <w:b/>
          <w:bCs/>
          <w:color w:val="FF4B33"/>
          <w:sz w:val="16"/>
          <w:szCs w:val="16"/>
          <w:bdr w:val="none" w:sz="0" w:space="0" w:color="auto" w:frame="1"/>
          <w:lang w:val="en-US"/>
        </w:rPr>
        <w:t>Kin</w:t>
      </w:r>
      <w:r w:rsidRPr="003E5E77">
        <w:rPr>
          <w:rStyle w:val="Hiperligao"/>
          <w:rFonts w:ascii="Arial" w:hAnsi="Arial" w:cs="Arial"/>
          <w:b/>
          <w:bCs/>
          <w:color w:val="FF4B33"/>
          <w:sz w:val="16"/>
          <w:szCs w:val="16"/>
          <w:bdr w:val="none" w:sz="0" w:space="0" w:color="auto" w:frame="1"/>
          <w:lang w:val="en-US"/>
        </w:rPr>
        <w:t>ect</w:t>
      </w:r>
      <w:proofErr w:type="spellEnd"/>
      <w:r w:rsidR="00AE395B">
        <w:fldChar w:fldCharType="end"/>
      </w:r>
      <w:r w:rsidRPr="003E5E77">
        <w:rPr>
          <w:rStyle w:val="apple-converted-space"/>
          <w:rFonts w:cs="Arial"/>
          <w:color w:val="666666"/>
          <w:sz w:val="18"/>
          <w:szCs w:val="18"/>
          <w:lang w:val="en-US"/>
        </w:rPr>
        <w:t> </w:t>
      </w:r>
      <w:r w:rsidRPr="003E5E77">
        <w:rPr>
          <w:rFonts w:ascii="Arial" w:hAnsi="Arial" w:cs="Arial"/>
          <w:color w:val="666666"/>
          <w:sz w:val="18"/>
          <w:szCs w:val="18"/>
          <w:lang w:val="en-US"/>
        </w:rPr>
        <w:t>feature, this has the ability to perform a type of 3d scanning. The various games scan the player in real-time, shape movements, size, and collects data to create a virtual reality.</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The process of scanning technology is a very simple and a straight-forward science, 3d points are used to define the tangible real surfaces that are scanned. It doesn’t matter if it’s a car, house, jumbo jet or even a person. The finished result is always high quality and accurate detail.</w:t>
      </w:r>
    </w:p>
    <w:p w:rsidR="005B038D" w:rsidRPr="003E5E77" w:rsidRDefault="005B038D" w:rsidP="005B038D">
      <w:pPr>
        <w:pStyle w:val="NormalWeb"/>
        <w:spacing w:before="0" w:beforeAutospacing="0" w:after="272" w:afterAutospacing="0" w:line="299" w:lineRule="atLeast"/>
        <w:textAlignment w:val="baseline"/>
        <w:rPr>
          <w:rFonts w:ascii="Arial" w:hAnsi="Arial" w:cs="Arial"/>
          <w:color w:val="666666"/>
          <w:sz w:val="18"/>
          <w:szCs w:val="18"/>
          <w:lang w:val="en-US"/>
        </w:rPr>
      </w:pPr>
      <w:r w:rsidRPr="003E5E77">
        <w:rPr>
          <w:rFonts w:ascii="Arial" w:hAnsi="Arial" w:cs="Arial"/>
          <w:color w:val="666666"/>
          <w:sz w:val="18"/>
          <w:szCs w:val="18"/>
          <w:lang w:val="en-US"/>
        </w:rPr>
        <w:t>A cloud point can be anything from 10 to 100 GB’s, meaning most CAD programs aren’t able to handle it. The power behind successful three-dimensional scanning is utilizing the point cloud and the built model. The scan takes the collected data and places it from the point cloud in the user’s selected software system. The benefits are being able to visualize both of the components it ultimately maximizes the ability for clash detection (interference in a project), which allows for faster turn-around time on every new project</w:t>
      </w:r>
    </w:p>
    <w:p w:rsidR="005B038D" w:rsidRDefault="005B038D" w:rsidP="006E6C30">
      <w:pPr>
        <w:pStyle w:val="Relatrio"/>
        <w:rPr>
          <w:lang w:val="en-US"/>
        </w:rPr>
      </w:pPr>
    </w:p>
    <w:p w:rsidR="005B038D" w:rsidRDefault="005B038D" w:rsidP="006E6C30">
      <w:pPr>
        <w:pStyle w:val="Relatrio"/>
        <w:rPr>
          <w:lang w:val="en-US"/>
        </w:rPr>
      </w:pPr>
      <w:r>
        <w:rPr>
          <w:lang w:val="en-US"/>
        </w:rPr>
        <w:t>[</w:t>
      </w:r>
      <w:hyperlink r:id="rId21" w:history="1">
        <w:r w:rsidRPr="003E5E77">
          <w:rPr>
            <w:rStyle w:val="Hiperligao"/>
            <w:lang w:val="en-US"/>
          </w:rPr>
          <w:t>http://3dscanningservices.net/blog/index.php/the-history-of-laser-scanning/</w:t>
        </w:r>
      </w:hyperlink>
      <w:r>
        <w:rPr>
          <w:lang w:val="en-US"/>
        </w:rPr>
        <w:t>]</w:t>
      </w:r>
    </w:p>
    <w:p w:rsidR="005B038D" w:rsidRDefault="005B038D" w:rsidP="006E6C30">
      <w:pPr>
        <w:pStyle w:val="Relatrio"/>
        <w:rPr>
          <w:lang w:val="en-US"/>
        </w:rPr>
      </w:pPr>
    </w:p>
    <w:p w:rsidR="007E2761" w:rsidRPr="003E5E77" w:rsidRDefault="00AE395B" w:rsidP="006E6C30">
      <w:pPr>
        <w:pStyle w:val="Relatrio"/>
        <w:rPr>
          <w:lang w:val="en-US"/>
        </w:rPr>
      </w:pPr>
      <w:hyperlink r:id="rId22" w:history="1">
        <w:r w:rsidR="007E2761" w:rsidRPr="003E5E77">
          <w:rPr>
            <w:rStyle w:val="Hiperligao"/>
            <w:lang w:val="en-US"/>
          </w:rPr>
          <w:t>http://3dscanningservices.net/blog/index.php/growth-change-and-the-future-of-3d-scanning/</w:t>
        </w:r>
      </w:hyperlink>
    </w:p>
    <w:p w:rsidR="007E2761" w:rsidRDefault="007E2761" w:rsidP="006E6C30">
      <w:pPr>
        <w:pStyle w:val="Relatrio"/>
        <w:rPr>
          <w:lang w:val="en-US"/>
        </w:rPr>
      </w:pPr>
    </w:p>
    <w:p w:rsidR="008D1EAD" w:rsidRPr="003E5E77" w:rsidRDefault="00AE395B" w:rsidP="006E6C30">
      <w:pPr>
        <w:pStyle w:val="Relatrio"/>
        <w:rPr>
          <w:lang w:val="en-US"/>
        </w:rPr>
      </w:pPr>
      <w:hyperlink r:id="rId23" w:history="1">
        <w:r w:rsidR="008D1EAD" w:rsidRPr="003E5E77">
          <w:rPr>
            <w:rStyle w:val="Hiperligao"/>
            <w:lang w:val="en-US"/>
          </w:rPr>
          <w:t>http://store.makerbot.com/digitizer.html</w:t>
        </w:r>
      </w:hyperlink>
    </w:p>
    <w:p w:rsidR="008D1EAD" w:rsidRPr="003E5E77" w:rsidRDefault="008D1EAD" w:rsidP="006E6C30">
      <w:pPr>
        <w:pStyle w:val="Relatrio"/>
        <w:rPr>
          <w:lang w:val="en-US"/>
        </w:rPr>
      </w:pPr>
    </w:p>
    <w:p w:rsidR="008D1EAD" w:rsidRDefault="008D1EAD" w:rsidP="006E6C30">
      <w:pPr>
        <w:pStyle w:val="Relatrio"/>
        <w:rPr>
          <w:u w:val="single"/>
          <w:lang w:val="en-US"/>
        </w:rPr>
      </w:pPr>
    </w:p>
    <w:p w:rsidR="00F171DD" w:rsidRPr="00F171DD" w:rsidRDefault="00F171DD" w:rsidP="006E6C30">
      <w:pPr>
        <w:pStyle w:val="Relatrio"/>
        <w:rPr>
          <w:lang w:val="en-US"/>
        </w:rPr>
      </w:pPr>
      <w:r w:rsidRPr="00F171DD">
        <w:rPr>
          <w:lang w:val="en-US"/>
        </w:rPr>
        <w:t>Many different technologies can be used to build these 3D scanning devices; each technology comes with its own limitations, advantages, and costs. Many limitations in the kind of objects that can be digitized are still present: for example, optical technologies encounter many difficulties with shiny, mirroring, or transparent objects.</w:t>
      </w:r>
    </w:p>
    <w:p w:rsidR="00F171DD" w:rsidRPr="008D1EAD" w:rsidRDefault="00F171DD" w:rsidP="006E6C30">
      <w:pPr>
        <w:pStyle w:val="Relatrio"/>
        <w:rPr>
          <w:u w:val="single"/>
          <w:lang w:val="en-US"/>
        </w:rPr>
      </w:pPr>
    </w:p>
    <w:p w:rsidR="006E6C30" w:rsidRDefault="00C81979" w:rsidP="006E6C30">
      <w:pPr>
        <w:pStyle w:val="Relatrio"/>
      </w:pPr>
      <w:r w:rsidRPr="003E5E77">
        <w:t xml:space="preserve">História de </w:t>
      </w:r>
      <w:r w:rsidR="008D1EAD" w:rsidRPr="003E5E77">
        <w:t>captura 3D – gesso (?)</w:t>
      </w:r>
    </w:p>
    <w:p w:rsidR="00863618" w:rsidRDefault="00863618" w:rsidP="006E6C30">
      <w:pPr>
        <w:pStyle w:val="Relatrio"/>
      </w:pPr>
    </w:p>
    <w:p w:rsidR="00863618" w:rsidRDefault="00863618" w:rsidP="00863618">
      <w:pPr>
        <w:pStyle w:val="Relatrio"/>
      </w:pPr>
      <w:proofErr w:type="spellStart"/>
      <w:r>
        <w:t>Today</w:t>
      </w:r>
      <w:proofErr w:type="spellEnd"/>
      <w:r>
        <w:t xml:space="preserve">, </w:t>
      </w:r>
      <w:proofErr w:type="spellStart"/>
      <w:r>
        <w:t>there</w:t>
      </w:r>
      <w:proofErr w:type="spellEnd"/>
      <w:r>
        <w:t xml:space="preserve"> are </w:t>
      </w:r>
      <w:proofErr w:type="spellStart"/>
      <w:r>
        <w:t>three</w:t>
      </w:r>
      <w:proofErr w:type="spellEnd"/>
      <w:r>
        <w:t xml:space="preserve"> </w:t>
      </w:r>
      <w:proofErr w:type="spellStart"/>
      <w:r>
        <w:t>common</w:t>
      </w:r>
      <w:proofErr w:type="spellEnd"/>
      <w:r>
        <w:t xml:space="preserve"> </w:t>
      </w:r>
      <w:proofErr w:type="spellStart"/>
      <w:r>
        <w:t>technologies</w:t>
      </w:r>
      <w:proofErr w:type="spellEnd"/>
      <w:r>
        <w:t xml:space="preserve"> </w:t>
      </w:r>
      <w:proofErr w:type="spellStart"/>
      <w:r>
        <w:t>that</w:t>
      </w:r>
      <w:proofErr w:type="spellEnd"/>
      <w:r>
        <w:t xml:space="preserve"> can </w:t>
      </w:r>
      <w:proofErr w:type="spellStart"/>
      <w:r>
        <w:t>acquire</w:t>
      </w:r>
      <w:proofErr w:type="spellEnd"/>
      <w:r>
        <w:t xml:space="preserve"> 3D </w:t>
      </w:r>
      <w:proofErr w:type="spellStart"/>
      <w:r>
        <w:t>images</w:t>
      </w:r>
      <w:proofErr w:type="spellEnd"/>
      <w:r>
        <w:t xml:space="preserve">, </w:t>
      </w:r>
      <w:proofErr w:type="spellStart"/>
      <w:r>
        <w:t>each</w:t>
      </w:r>
      <w:proofErr w:type="spellEnd"/>
      <w:r>
        <w:t xml:space="preserve"> </w:t>
      </w:r>
      <w:proofErr w:type="spellStart"/>
      <w:r>
        <w:t>with</w:t>
      </w:r>
      <w:proofErr w:type="spellEnd"/>
      <w:r>
        <w:t xml:space="preserve"> </w:t>
      </w:r>
      <w:proofErr w:type="spellStart"/>
      <w:r>
        <w:t>its</w:t>
      </w:r>
      <w:proofErr w:type="spellEnd"/>
      <w:r>
        <w:t xml:space="preserve"> </w:t>
      </w:r>
      <w:proofErr w:type="spellStart"/>
      <w:r>
        <w:t>own</w:t>
      </w:r>
      <w:proofErr w:type="spellEnd"/>
      <w:r>
        <w:t xml:space="preserve"> </w:t>
      </w:r>
      <w:proofErr w:type="spellStart"/>
      <w:r>
        <w:t>unique</w:t>
      </w:r>
      <w:proofErr w:type="spellEnd"/>
      <w:r>
        <w:t xml:space="preserve"> </w:t>
      </w:r>
      <w:proofErr w:type="spellStart"/>
      <w:r>
        <w:t>strengths</w:t>
      </w:r>
      <w:proofErr w:type="spellEnd"/>
      <w:r>
        <w:t xml:space="preserve"> </w:t>
      </w:r>
      <w:proofErr w:type="spellStart"/>
      <w:r>
        <w:t>and</w:t>
      </w:r>
      <w:proofErr w:type="spellEnd"/>
      <w:r>
        <w:t xml:space="preserve"> </w:t>
      </w:r>
      <w:proofErr w:type="spellStart"/>
      <w:r>
        <w:t>common</w:t>
      </w:r>
      <w:proofErr w:type="spellEnd"/>
      <w:r>
        <w:t xml:space="preserve"> </w:t>
      </w:r>
      <w:proofErr w:type="gramStart"/>
      <w:r>
        <w:t>use</w:t>
      </w:r>
      <w:proofErr w:type="gramEnd"/>
      <w:r>
        <w:t xml:space="preserve"> </w:t>
      </w:r>
      <w:proofErr w:type="gramStart"/>
      <w:r>
        <w:t>cases</w:t>
      </w:r>
      <w:proofErr w:type="gramEnd"/>
      <w:r>
        <w:t xml:space="preserve">: </w:t>
      </w:r>
      <w:proofErr w:type="spellStart"/>
      <w:r>
        <w:t>stereoscopic</w:t>
      </w:r>
      <w:proofErr w:type="spellEnd"/>
      <w:r>
        <w:t xml:space="preserve"> </w:t>
      </w:r>
      <w:proofErr w:type="spellStart"/>
      <w:r>
        <w:t>vision</w:t>
      </w:r>
      <w:proofErr w:type="spellEnd"/>
      <w:r>
        <w:t xml:space="preserve">, </w:t>
      </w:r>
      <w:proofErr w:type="spellStart"/>
      <w:r>
        <w:t>structured</w:t>
      </w:r>
      <w:proofErr w:type="spellEnd"/>
      <w:r>
        <w:t xml:space="preserve"> light </w:t>
      </w:r>
      <w:proofErr w:type="spellStart"/>
      <w:r>
        <w:t>pattern</w:t>
      </w:r>
      <w:proofErr w:type="spellEnd"/>
      <w:r>
        <w:t xml:space="preserve"> </w:t>
      </w:r>
      <w:proofErr w:type="spellStart"/>
      <w:r>
        <w:t>and</w:t>
      </w:r>
      <w:proofErr w:type="spellEnd"/>
      <w:r>
        <w:t xml:space="preserve"> time </w:t>
      </w:r>
      <w:proofErr w:type="spellStart"/>
      <w:r>
        <w:t>of</w:t>
      </w:r>
      <w:proofErr w:type="spellEnd"/>
      <w:r>
        <w:t xml:space="preserve"> </w:t>
      </w:r>
      <w:proofErr w:type="spellStart"/>
      <w:r>
        <w:t>flight</w:t>
      </w:r>
      <w:proofErr w:type="spellEnd"/>
      <w:r>
        <w:t xml:space="preserve"> (TOF)</w:t>
      </w:r>
    </w:p>
    <w:p w:rsidR="00863618" w:rsidRDefault="00863618" w:rsidP="00863618">
      <w:pPr>
        <w:pStyle w:val="Relatrio"/>
      </w:pPr>
      <w:r>
        <w:t>Explicação de cada uma e quadro comparativo (</w:t>
      </w:r>
      <w:r w:rsidRPr="00863618">
        <w:t>2012</w:t>
      </w:r>
      <w:r>
        <w:t>):</w:t>
      </w:r>
    </w:p>
    <w:p w:rsidR="00863618" w:rsidRDefault="00863618" w:rsidP="00863618">
      <w:pPr>
        <w:pStyle w:val="Relatrio"/>
      </w:pPr>
      <w:hyperlink r:id="rId24" w:history="1">
        <w:r>
          <w:rPr>
            <w:rStyle w:val="Hiperligao"/>
          </w:rPr>
          <w:t>http://www.ti.com/lit/wp/spry199/spry199.pdf</w:t>
        </w:r>
      </w:hyperlink>
    </w:p>
    <w:p w:rsidR="00607E8F" w:rsidRDefault="00607E8F" w:rsidP="00863618">
      <w:pPr>
        <w:pStyle w:val="Relatrio"/>
      </w:pPr>
    </w:p>
    <w:p w:rsidR="00607E8F" w:rsidRPr="003E5E77" w:rsidRDefault="00607E8F" w:rsidP="00863618">
      <w:pPr>
        <w:pStyle w:val="Relatrio"/>
      </w:pPr>
      <w:hyperlink r:id="rId25" w:history="1">
        <w:r>
          <w:rPr>
            <w:rStyle w:val="Hiperligao"/>
          </w:rPr>
          <w:t>http://www.pointclouds.org/news/2013/09/26/occipital-launches-structure/</w:t>
        </w:r>
      </w:hyperlink>
    </w:p>
    <w:p w:rsidR="006C7387" w:rsidRPr="007770B6" w:rsidRDefault="006C7387" w:rsidP="00603218">
      <w:pPr>
        <w:pStyle w:val="Ttulo11"/>
        <w:rPr>
          <w:lang w:val="en-US"/>
        </w:rPr>
      </w:pPr>
      <w:r w:rsidRPr="007770B6">
        <w:rPr>
          <w:lang w:val="en-US"/>
        </w:rPr>
        <w:lastRenderedPageBreak/>
        <w:t xml:space="preserve">3D </w:t>
      </w:r>
      <w:r w:rsidR="00EA4626">
        <w:rPr>
          <w:lang w:val="en-US"/>
        </w:rPr>
        <w:t>Scanning</w:t>
      </w:r>
      <w:r w:rsidR="00CE347F">
        <w:rPr>
          <w:lang w:val="en-US"/>
        </w:rPr>
        <w:t xml:space="preserve"> / Images A</w:t>
      </w:r>
      <w:r w:rsidR="0072582C">
        <w:rPr>
          <w:lang w:val="en-US"/>
        </w:rPr>
        <w:t>c</w:t>
      </w:r>
      <w:r w:rsidR="00CE347F">
        <w:rPr>
          <w:lang w:val="en-US"/>
        </w:rPr>
        <w:t>quisition</w:t>
      </w:r>
    </w:p>
    <w:p w:rsidR="006C7387" w:rsidRDefault="006C7387" w:rsidP="006C7387">
      <w:pPr>
        <w:pStyle w:val="Relatrio"/>
        <w:rPr>
          <w:lang w:val="en-US"/>
        </w:rPr>
      </w:pPr>
      <w:r w:rsidRPr="007770B6">
        <w:rPr>
          <w:lang w:val="en-US"/>
        </w:rPr>
        <w:t>Things</w:t>
      </w:r>
    </w:p>
    <w:p w:rsidR="00474AB2" w:rsidRDefault="00474AB2" w:rsidP="00474AB2">
      <w:pPr>
        <w:pStyle w:val="Relatrio"/>
        <w:keepNext/>
      </w:pPr>
      <w:r>
        <w:rPr>
          <w:noProof/>
          <w:lang w:eastAsia="pt-PT"/>
        </w:rPr>
        <w:drawing>
          <wp:inline distT="0" distB="0" distL="0" distR="0">
            <wp:extent cx="5399405" cy="4049859"/>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399405" cy="4049859"/>
                    </a:xfrm>
                    <a:prstGeom prst="rect">
                      <a:avLst/>
                    </a:prstGeom>
                  </pic:spPr>
                </pic:pic>
              </a:graphicData>
            </a:graphic>
          </wp:inline>
        </w:drawing>
      </w:r>
    </w:p>
    <w:p w:rsidR="00474AB2" w:rsidRDefault="00474AB2" w:rsidP="00474AB2">
      <w:pPr>
        <w:pStyle w:val="Legenda"/>
      </w:pPr>
      <w:proofErr w:type="spellStart"/>
      <w:r>
        <w:t>Ilustração</w:t>
      </w:r>
      <w:proofErr w:type="spellEnd"/>
      <w:r>
        <w:t xml:space="preserve"> </w:t>
      </w:r>
      <w:r w:rsidR="00AE395B">
        <w:fldChar w:fldCharType="begin"/>
      </w:r>
      <w:r>
        <w:instrText xml:space="preserve"> SEQ Ilustração \* ARABIC </w:instrText>
      </w:r>
      <w:r w:rsidR="00AE395B">
        <w:fldChar w:fldCharType="separate"/>
      </w:r>
      <w:r>
        <w:rPr>
          <w:noProof/>
        </w:rPr>
        <w:t>1</w:t>
      </w:r>
      <w:r w:rsidR="00AE395B">
        <w:fldChar w:fldCharType="end"/>
      </w:r>
      <w:r>
        <w:t xml:space="preserve"> - </w:t>
      </w:r>
      <w:r w:rsidRPr="00535088">
        <w:t>Structured Lighting</w:t>
      </w:r>
      <w:r>
        <w:t xml:space="preserve"> (Talk - 2012</w:t>
      </w:r>
      <w:proofErr w:type="gramStart"/>
      <w:r>
        <w:t>)</w:t>
      </w:r>
      <w:r w:rsidR="007459A6">
        <w:t>~</w:t>
      </w:r>
      <w:proofErr w:type="gramEnd"/>
    </w:p>
    <w:p w:rsidR="007459A6" w:rsidRPr="007459A6" w:rsidRDefault="007459A6" w:rsidP="007459A6">
      <w:r>
        <w:t>“Consumer RGB-D Cameras and their Applications”</w:t>
      </w:r>
    </w:p>
    <w:p w:rsidR="00302EEE" w:rsidRPr="00EA5ED5" w:rsidRDefault="0072582C" w:rsidP="0072582C">
      <w:pPr>
        <w:pStyle w:val="Ttulo21"/>
        <w:rPr>
          <w:lang w:val="en-US"/>
        </w:rPr>
      </w:pPr>
      <w:r w:rsidRPr="00EA5ED5">
        <w:rPr>
          <w:lang w:val="en-US"/>
        </w:rPr>
        <w:t>Stereoscopy</w:t>
      </w:r>
    </w:p>
    <w:p w:rsidR="00CC36DA" w:rsidRDefault="00CC36DA" w:rsidP="00E30FC2">
      <w:pPr>
        <w:pStyle w:val="Relatrio"/>
        <w:rPr>
          <w:lang w:val="en-US"/>
        </w:rPr>
      </w:pPr>
      <w:r>
        <w:rPr>
          <w:lang w:val="en-US"/>
        </w:rPr>
        <w:t>Things</w:t>
      </w:r>
    </w:p>
    <w:p w:rsidR="00ED0EF3" w:rsidRPr="0090372A" w:rsidRDefault="00ED0EF3" w:rsidP="00ED0EF3">
      <w:pPr>
        <w:pStyle w:val="Ttulo21"/>
        <w:rPr>
          <w:lang w:val="en-US"/>
        </w:rPr>
      </w:pPr>
      <w:r w:rsidRPr="0090372A">
        <w:rPr>
          <w:lang w:val="en-US"/>
        </w:rPr>
        <w:t>Structured Light</w:t>
      </w:r>
    </w:p>
    <w:p w:rsidR="00ED0EF3" w:rsidRDefault="00ED0EF3" w:rsidP="00ED0EF3">
      <w:pPr>
        <w:pStyle w:val="Relatrio"/>
        <w:rPr>
          <w:lang w:val="en-US"/>
        </w:rPr>
      </w:pPr>
      <w:r>
        <w:rPr>
          <w:lang w:val="en-US"/>
        </w:rPr>
        <w:t>Things</w:t>
      </w:r>
    </w:p>
    <w:p w:rsidR="00CC36DA" w:rsidRPr="00EA5ED5" w:rsidRDefault="00CC36DA" w:rsidP="0072582C">
      <w:pPr>
        <w:pStyle w:val="Ttulo21"/>
        <w:rPr>
          <w:lang w:val="en-US"/>
        </w:rPr>
      </w:pPr>
      <w:r w:rsidRPr="00EA5ED5">
        <w:rPr>
          <w:lang w:val="en-US"/>
        </w:rPr>
        <w:t>Time-Of-Flight</w:t>
      </w:r>
    </w:p>
    <w:p w:rsidR="00EA5ED5" w:rsidRDefault="00EA5ED5" w:rsidP="000848DA">
      <w:pPr>
        <w:pStyle w:val="Relatrio"/>
        <w:rPr>
          <w:lang w:val="en-US"/>
        </w:rPr>
      </w:pPr>
      <w:r>
        <w:rPr>
          <w:lang w:val="en-US"/>
        </w:rPr>
        <w:t xml:space="preserve">See Book </w:t>
      </w:r>
      <w:r w:rsidRPr="00EA5ED5">
        <w:rPr>
          <w:lang w:val="en-US"/>
        </w:rPr>
        <w:t xml:space="preserve">Time-of-Flight Cameras and Microsoft </w:t>
      </w:r>
      <w:proofErr w:type="spellStart"/>
      <w:r w:rsidRPr="00EA5ED5">
        <w:rPr>
          <w:lang w:val="en-US"/>
        </w:rPr>
        <w:t>Kinect</w:t>
      </w:r>
      <w:proofErr w:type="spellEnd"/>
      <w:r w:rsidRPr="00EA5ED5">
        <w:rPr>
          <w:lang w:val="en-US"/>
        </w:rPr>
        <w:t xml:space="preserve"> </w:t>
      </w:r>
    </w:p>
    <w:p w:rsidR="000848DA" w:rsidRDefault="000848DA" w:rsidP="000848DA">
      <w:pPr>
        <w:pStyle w:val="Relatrio"/>
        <w:rPr>
          <w:lang w:val="en-US"/>
        </w:rPr>
      </w:pPr>
      <w:r>
        <w:rPr>
          <w:lang w:val="en-US"/>
        </w:rPr>
        <w:t>Things</w:t>
      </w:r>
    </w:p>
    <w:p w:rsidR="000848DA" w:rsidRPr="0090372A" w:rsidRDefault="000848DA" w:rsidP="0072582C">
      <w:pPr>
        <w:pStyle w:val="Ttulo21"/>
        <w:rPr>
          <w:lang w:val="en-US"/>
        </w:rPr>
      </w:pPr>
      <w:proofErr w:type="spellStart"/>
      <w:r w:rsidRPr="0090372A">
        <w:rPr>
          <w:lang w:val="en-US"/>
        </w:rPr>
        <w:lastRenderedPageBreak/>
        <w:t>Kinect</w:t>
      </w:r>
      <w:proofErr w:type="spellEnd"/>
      <w:r w:rsidRPr="0090372A">
        <w:rPr>
          <w:lang w:val="en-US"/>
        </w:rPr>
        <w:t xml:space="preserve"> </w:t>
      </w:r>
    </w:p>
    <w:p w:rsidR="00316D81" w:rsidRDefault="00316D81" w:rsidP="00316D81">
      <w:pPr>
        <w:pStyle w:val="Relatrio"/>
        <w:rPr>
          <w:lang w:val="en-US"/>
        </w:rPr>
      </w:pPr>
      <w:r>
        <w:rPr>
          <w:lang w:val="en-US"/>
        </w:rPr>
        <w:t xml:space="preserve">See Book </w:t>
      </w:r>
      <w:r w:rsidRPr="00EA5ED5">
        <w:rPr>
          <w:lang w:val="en-US"/>
        </w:rPr>
        <w:t xml:space="preserve">Time-of-Flight Cameras and Microsoft </w:t>
      </w:r>
      <w:proofErr w:type="spellStart"/>
      <w:r w:rsidRPr="00EA5ED5">
        <w:rPr>
          <w:lang w:val="en-US"/>
        </w:rPr>
        <w:t>Kinect</w:t>
      </w:r>
      <w:proofErr w:type="spellEnd"/>
      <w:r w:rsidRPr="00EA5ED5">
        <w:rPr>
          <w:lang w:val="en-US"/>
        </w:rPr>
        <w:t xml:space="preserve"> </w:t>
      </w:r>
    </w:p>
    <w:p w:rsidR="00B40992" w:rsidRDefault="00863618" w:rsidP="00B40992">
      <w:pPr>
        <w:pStyle w:val="Relatrio"/>
        <w:rPr>
          <w:lang w:val="en-US"/>
        </w:rPr>
      </w:pPr>
      <w:proofErr w:type="spellStart"/>
      <w:r w:rsidRPr="00863618">
        <w:rPr>
          <w:lang w:val="en-US"/>
        </w:rPr>
        <w:t>Kinect</w:t>
      </w:r>
      <w:proofErr w:type="spellEnd"/>
      <w:r w:rsidRPr="00863618">
        <w:rPr>
          <w:lang w:val="en-US"/>
        </w:rPr>
        <w:t xml:space="preserve">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w:t>
      </w:r>
      <w:proofErr w:type="spellStart"/>
      <w:r w:rsidRPr="00863618">
        <w:rPr>
          <w:lang w:val="en-US"/>
        </w:rPr>
        <w:t>Khoshelham</w:t>
      </w:r>
      <w:proofErr w:type="spellEnd"/>
      <w:r w:rsidRPr="00863618">
        <w:rPr>
          <w:lang w:val="en-US"/>
        </w:rPr>
        <w:t xml:space="preserve"> and </w:t>
      </w:r>
      <w:proofErr w:type="spellStart"/>
      <w:r w:rsidRPr="00863618">
        <w:rPr>
          <w:lang w:val="en-US"/>
        </w:rPr>
        <w:t>El</w:t>
      </w:r>
      <w:r w:rsidR="00B40992" w:rsidRPr="00B40992">
        <w:rPr>
          <w:lang w:val="en-US"/>
        </w:rPr>
        <w:t>berink</w:t>
      </w:r>
      <w:proofErr w:type="spellEnd"/>
      <w:r w:rsidR="00B40992" w:rsidRPr="00B40992">
        <w:rPr>
          <w:lang w:val="en-US"/>
        </w:rPr>
        <w:t xml:space="preserve">, 2012), represented by </w:t>
      </w:r>
      <w:proofErr w:type="spellStart"/>
      <w:r w:rsidR="00B40992" w:rsidRPr="00B40992">
        <w:rPr>
          <w:lang w:val="en-US"/>
        </w:rPr>
        <w:t>NaN</w:t>
      </w:r>
      <w:proofErr w:type="spellEnd"/>
      <w:r w:rsidR="00B40992" w:rsidRPr="00B40992">
        <w:rPr>
          <w:lang w:val="en-US"/>
        </w:rPr>
        <w:t xml:space="preserve">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t xml:space="preserve"> </w:t>
      </w:r>
      <w:r w:rsidRPr="00863618">
        <w:rPr>
          <w:lang w:val="en-US"/>
        </w:rPr>
        <w:t>The difference between two successive levels of</w:t>
      </w:r>
      <w:r w:rsidR="00B40992">
        <w:rPr>
          <w:lang w:val="en-US"/>
        </w:rPr>
        <w:t xml:space="preserve"> </w:t>
      </w:r>
      <w:r w:rsidRPr="00863618">
        <w:rPr>
          <w:lang w:val="en-US"/>
        </w:rPr>
        <w:t xml:space="preserve">depth values is not constant; as it is shown in </w:t>
      </w:r>
      <w:proofErr w:type="spellStart"/>
      <w:r w:rsidRPr="00863618">
        <w:rPr>
          <w:lang w:val="en-US"/>
        </w:rPr>
        <w:t>ﬁgure</w:t>
      </w:r>
      <w:proofErr w:type="spellEnd"/>
      <w:r w:rsidRPr="00863618">
        <w:rPr>
          <w:lang w:val="en-US"/>
        </w:rPr>
        <w:t xml:space="preserv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proofErr w:type="spellStart"/>
      <w:r w:rsidRPr="00863618">
        <w:rPr>
          <w:lang w:val="en-US"/>
        </w:rPr>
        <w:t>ﬂat</w:t>
      </w:r>
      <w:proofErr w:type="spellEnd"/>
      <w:r w:rsidRPr="00863618">
        <w:rPr>
          <w:lang w:val="en-US"/>
        </w:rPr>
        <w:t xml:space="preserve">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 xml:space="preserve">few millimeters and </w:t>
      </w:r>
      <w:proofErr w:type="spellStart"/>
      <w:r w:rsidRPr="00863618">
        <w:rPr>
          <w:lang w:val="en-US"/>
        </w:rPr>
        <w:t>it’s</w:t>
      </w:r>
      <w:proofErr w:type="spellEnd"/>
      <w:r w:rsidRPr="00863618">
        <w:rPr>
          <w:lang w:val="en-US"/>
        </w:rPr>
        <w:t xml:space="preserve">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t xml:space="preserve">Figure 7: Depth step </w:t>
      </w:r>
      <w:proofErr w:type="spellStart"/>
      <w:r w:rsidRPr="00863618">
        <w:rPr>
          <w:lang w:val="en-US"/>
        </w:rPr>
        <w:t>discretization</w:t>
      </w:r>
      <w:proofErr w:type="spellEnd"/>
      <w:r w:rsidRPr="00863618">
        <w:rPr>
          <w:lang w:val="en-US"/>
        </w:rPr>
        <w:t xml:space="preserve"> in function of the depth.</w:t>
      </w:r>
    </w:p>
    <w:p w:rsidR="00B40992" w:rsidRDefault="00B40992" w:rsidP="00863618">
      <w:pPr>
        <w:pStyle w:val="Relatrio"/>
        <w:rPr>
          <w:lang w:val="en-US"/>
        </w:rPr>
      </w:pPr>
      <w:hyperlink r:id="rId27" w:history="1">
        <w:r>
          <w:rPr>
            <w:rStyle w:val="Hiperligao"/>
          </w:rPr>
          <w:t>http://www.uv.mx/anmarin/papers/ICINCO13.pdf</w:t>
        </w:r>
      </w:hyperlink>
    </w:p>
    <w:p w:rsidR="000848DA" w:rsidRPr="0090372A" w:rsidRDefault="00185501" w:rsidP="0072582C">
      <w:pPr>
        <w:pStyle w:val="Ttulo11"/>
        <w:rPr>
          <w:lang w:val="en-US"/>
        </w:rPr>
      </w:pPr>
      <w:r>
        <w:rPr>
          <w:lang w:val="en-US"/>
        </w:rPr>
        <w:t>Concentric</w:t>
      </w:r>
      <w:r w:rsidR="00B5373A" w:rsidRPr="0090372A">
        <w:rPr>
          <w:lang w:val="en-US"/>
        </w:rPr>
        <w:t xml:space="preserve"> Data Acquisition Systems</w:t>
      </w:r>
    </w:p>
    <w:p w:rsidR="00B5373A" w:rsidRDefault="00B5373A" w:rsidP="000848DA">
      <w:pPr>
        <w:pStyle w:val="Relatrio"/>
        <w:rPr>
          <w:lang w:val="en-US"/>
        </w:rPr>
      </w:pPr>
      <w:r>
        <w:rPr>
          <w:lang w:val="en-US"/>
        </w:rPr>
        <w:t xml:space="preserve">Things </w:t>
      </w:r>
    </w:p>
    <w:p w:rsidR="0072582C" w:rsidRPr="00EA5ED5" w:rsidRDefault="0072582C" w:rsidP="00EA5ED5">
      <w:pPr>
        <w:pStyle w:val="Ttulo21"/>
        <w:rPr>
          <w:lang w:val="en-US"/>
        </w:rPr>
      </w:pPr>
      <w:r w:rsidRPr="00EA5ED5">
        <w:rPr>
          <w:lang w:val="en-US"/>
        </w:rPr>
        <w:t>Moving</w:t>
      </w:r>
    </w:p>
    <w:p w:rsidR="0072582C" w:rsidRPr="003E5E77" w:rsidRDefault="0072582C" w:rsidP="0072582C">
      <w:pPr>
        <w:pStyle w:val="Relatrio"/>
      </w:pPr>
      <w:proofErr w:type="spellStart"/>
      <w:r w:rsidRPr="003E5E77">
        <w:t>Things</w:t>
      </w:r>
      <w:proofErr w:type="spellEnd"/>
      <w:r w:rsidRPr="003E5E77">
        <w:t xml:space="preserve"> </w:t>
      </w:r>
    </w:p>
    <w:p w:rsidR="0072582C" w:rsidRPr="003E5E77" w:rsidRDefault="0072582C" w:rsidP="00EA5ED5">
      <w:pPr>
        <w:pStyle w:val="Ttulo21"/>
      </w:pPr>
      <w:proofErr w:type="spellStart"/>
      <w:r w:rsidRPr="003E5E77">
        <w:t>Static</w:t>
      </w:r>
      <w:proofErr w:type="spellEnd"/>
      <w:r w:rsidRPr="003E5E77">
        <w:t xml:space="preserve"> </w:t>
      </w:r>
    </w:p>
    <w:p w:rsidR="0072582C" w:rsidRPr="003E5E77" w:rsidRDefault="0072582C" w:rsidP="0072582C">
      <w:pPr>
        <w:pStyle w:val="Relatrio"/>
      </w:pPr>
      <w:proofErr w:type="spellStart"/>
      <w:r w:rsidRPr="003E5E77">
        <w:t>Things</w:t>
      </w:r>
      <w:proofErr w:type="spellEnd"/>
    </w:p>
    <w:p w:rsidR="00B5373A" w:rsidRPr="003E5E77" w:rsidRDefault="00B5373A" w:rsidP="000848DA">
      <w:pPr>
        <w:pStyle w:val="Relatrio"/>
      </w:pPr>
    </w:p>
    <w:p w:rsidR="00603218" w:rsidRPr="003E5E77" w:rsidRDefault="00302EEE" w:rsidP="00603218">
      <w:pPr>
        <w:pStyle w:val="Ttulo11"/>
      </w:pPr>
      <w:r w:rsidRPr="003E5E77">
        <w:softHyphen/>
      </w:r>
      <w:r w:rsidRPr="003E5E77">
        <w:softHyphen/>
      </w:r>
      <w:r w:rsidRPr="003E5E77">
        <w:softHyphen/>
      </w:r>
      <w:r w:rsidRPr="003E5E77">
        <w:softHyphen/>
      </w:r>
      <w:r w:rsidRPr="003E5E77">
        <w:softHyphen/>
      </w:r>
      <w:r w:rsidRPr="003E5E77">
        <w:softHyphen/>
      </w:r>
      <w:r w:rsidRPr="003E5E77">
        <w:softHyphen/>
      </w:r>
      <w:proofErr w:type="spellStart"/>
      <w:r w:rsidR="00603218" w:rsidRPr="003E5E77">
        <w:t>Summary</w:t>
      </w:r>
      <w:proofErr w:type="spellEnd"/>
    </w:p>
    <w:p w:rsidR="00603218" w:rsidRPr="003E5E77" w:rsidRDefault="00603218" w:rsidP="001361DB">
      <w:pPr>
        <w:pStyle w:val="Relatrio"/>
      </w:pPr>
      <w:proofErr w:type="spellStart"/>
      <w:r w:rsidRPr="003E5E77">
        <w:t>Things</w:t>
      </w:r>
      <w:proofErr w:type="spellEnd"/>
    </w:p>
    <w:p w:rsidR="006C7387" w:rsidRPr="003E5E77" w:rsidRDefault="006C7387" w:rsidP="00B40A92">
      <w:pPr>
        <w:pStyle w:val="Ttulo"/>
        <w:ind w:firstLine="720"/>
      </w:pPr>
      <w:commentRangeStart w:id="2"/>
      <w:proofErr w:type="spellStart"/>
      <w:r w:rsidRPr="003E5E77">
        <w:lastRenderedPageBreak/>
        <w:t>Concept</w:t>
      </w:r>
      <w:proofErr w:type="spellEnd"/>
      <w:r w:rsidR="00E30FC2" w:rsidRPr="003E5E77">
        <w:t xml:space="preserve"> Design (?)</w:t>
      </w:r>
      <w:commentRangeEnd w:id="2"/>
      <w:r w:rsidR="00355741">
        <w:rPr>
          <w:rStyle w:val="Refdecomentrio"/>
          <w:rFonts w:cs="Times New Roman"/>
          <w:b w:val="0"/>
          <w:bCs w:val="0"/>
          <w:color w:val="auto"/>
          <w:kern w:val="0"/>
          <w:u w:val="none"/>
          <w:lang w:val="en-US"/>
        </w:rPr>
        <w:commentReference w:id="2"/>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proofErr w:type="spellStart"/>
      <w:r w:rsidR="001D7A4C">
        <w:rPr>
          <w:i/>
        </w:rPr>
        <w:t>setup</w:t>
      </w:r>
      <w:proofErr w:type="spellEnd"/>
      <w:r w:rsidR="001D7A4C">
        <w:rPr>
          <w:i/>
        </w:rPr>
        <w:t xml:space="preserve">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proofErr w:type="spellStart"/>
      <w:r w:rsidR="00EA4980" w:rsidRPr="00D958E1">
        <w:rPr>
          <w:i/>
        </w:rPr>
        <w:t>setup</w:t>
      </w:r>
      <w:proofErr w:type="spellEnd"/>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28" w:history="1">
        <w:r w:rsidR="00972BA2">
          <w:rPr>
            <w:rStyle w:val="Hiperligao"/>
          </w:rPr>
          <w:t>http://ir-ltd.net/</w:t>
        </w:r>
      </w:hyperlink>
    </w:p>
    <w:p w:rsidR="00327F12" w:rsidRDefault="00327F12" w:rsidP="003C0D0B">
      <w:pPr>
        <w:pStyle w:val="Relatrio"/>
      </w:pPr>
      <w:r>
        <w:t xml:space="preserve">Y – </w:t>
      </w:r>
      <w:hyperlink r:id="rId29" w:history="1">
        <w:r w:rsidR="00904B9A">
          <w:rPr>
            <w:rStyle w:val="Hiperligao"/>
          </w:rPr>
          <w:t>http://www.4ddynamics.com/3d-scanners/bodyscanner/</w:t>
        </w:r>
      </w:hyperlink>
    </w:p>
    <w:p w:rsidR="00904B9A" w:rsidRDefault="00AE395B" w:rsidP="003C0D0B">
      <w:pPr>
        <w:pStyle w:val="Relatrio"/>
      </w:pPr>
      <w:hyperlink r:id="rId30"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 xml:space="preserve">ores devido </w:t>
      </w:r>
      <w:proofErr w:type="gramStart"/>
      <w:r w:rsidR="00D958E1">
        <w:t>ás</w:t>
      </w:r>
      <w:proofErr w:type="gramEnd"/>
      <w:r w:rsidR="00D958E1">
        <w:t xml:space="preserve"> capacidades do hardware usado.</w:t>
      </w:r>
    </w:p>
    <w:p w:rsidR="00327F12" w:rsidRPr="00327F12" w:rsidRDefault="00327F12" w:rsidP="003C0D0B">
      <w:pPr>
        <w:pStyle w:val="Relatrio"/>
      </w:pPr>
      <w:r>
        <w:t xml:space="preserve">Outras soluções como o </w:t>
      </w:r>
      <w:proofErr w:type="spellStart"/>
      <w:r>
        <w:rPr>
          <w:i/>
        </w:rPr>
        <w:t>Digitalizer</w:t>
      </w:r>
      <w:proofErr w:type="spellEnd"/>
      <w:r>
        <w:t xml:space="preserve"> da </w:t>
      </w:r>
      <w:proofErr w:type="spellStart"/>
      <w:r>
        <w:rPr>
          <w:i/>
        </w:rPr>
        <w:t>Makerbot</w:t>
      </w:r>
      <w:proofErr w:type="spellEnd"/>
      <w:r>
        <w:rPr>
          <w:i/>
        </w:rPr>
        <w:t xml:space="preserve"> </w:t>
      </w:r>
      <w:r w:rsidRPr="00327F12">
        <w:t>ou</w:t>
      </w:r>
      <w:r>
        <w:rPr>
          <w:i/>
        </w:rPr>
        <w:t xml:space="preserve"> </w:t>
      </w:r>
      <w:proofErr w:type="gramStart"/>
      <w:r w:rsidRPr="00327F12">
        <w:t>Y(</w:t>
      </w:r>
      <w:proofErr w:type="gramEnd"/>
      <w:r w:rsidRPr="00327F12">
        <w:t>??),</w:t>
      </w:r>
      <w:r>
        <w:t xml:space="preserve"> já têm objetivos diferentes e estão orientadas à portabilidade à comercialização para o público  geral. </w:t>
      </w:r>
      <w:r w:rsidR="00904B9A">
        <w:t xml:space="preserve">Estes </w:t>
      </w:r>
      <w:proofErr w:type="gramStart"/>
      <w:r w:rsidR="00904B9A" w:rsidRPr="008F149A">
        <w:rPr>
          <w:i/>
        </w:rPr>
        <w:t>scanners</w:t>
      </w:r>
      <w:proofErr w:type="gramEnd"/>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AE395B" w:rsidP="003C0D0B">
      <w:pPr>
        <w:pStyle w:val="Relatrio"/>
      </w:pPr>
      <w:hyperlink r:id="rId31" w:history="1">
        <w:r w:rsidR="001A45AA">
          <w:rPr>
            <w:rStyle w:val="Hiperligao"/>
          </w:rPr>
          <w:t>http://store.makerbot.com/digitizer.html</w:t>
        </w:r>
      </w:hyperlink>
    </w:p>
    <w:p w:rsidR="00DB728E" w:rsidRPr="003C0D0B" w:rsidRDefault="00AE395B" w:rsidP="003C0D0B">
      <w:pPr>
        <w:pStyle w:val="Relatrio"/>
      </w:pPr>
      <w:hyperlink r:id="rId32" w:history="1">
        <w:r w:rsidR="00904B9A">
          <w:rPr>
            <w:rStyle w:val="Hiperligao"/>
          </w:rPr>
          <w:t>http://www.matterform.net/scanner</w:t>
        </w:r>
      </w:hyperlink>
    </w:p>
    <w:p w:rsidR="00094C17" w:rsidRDefault="00094C17" w:rsidP="00D83BBB">
      <w:pPr>
        <w:pStyle w:val="Ttulo11"/>
      </w:pPr>
      <w:r>
        <w:t xml:space="preserve">Casos de </w:t>
      </w:r>
      <w:r w:rsidR="00080D87">
        <w:t>U</w:t>
      </w:r>
      <w:r>
        <w:t>so</w:t>
      </w:r>
    </w:p>
    <w:p w:rsidR="00CF6062" w:rsidRDefault="008B1C9E" w:rsidP="008B1C9E">
      <w:pPr>
        <w:pStyle w:val="Relatrio"/>
      </w:pPr>
      <w:r>
        <w:t xml:space="preserve">Um sistema de captura de informação em 3D consegue de forma mais ou menos rápida adquirir a informação geométrica de objetos ou outras entidades na forma de uma nuvem de pontos. </w:t>
      </w:r>
      <w:r w:rsidR="00CF6062">
        <w:t xml:space="preserve">Esta nuvem tem por norma boa qualidade e </w:t>
      </w:r>
      <w:r w:rsidR="00DD5689">
        <w:t>representa a entidade capturada, o que pode f</w:t>
      </w:r>
      <w:r w:rsidR="003A7584">
        <w:t xml:space="preserve">acilmente </w:t>
      </w:r>
      <w:r w:rsidR="00DD5689">
        <w:t>ser visualizado</w:t>
      </w:r>
      <w:r w:rsidR="003A7584">
        <w:t xml:space="preserve"> via </w:t>
      </w:r>
      <w:proofErr w:type="gramStart"/>
      <w:r w:rsidR="003A7584" w:rsidRPr="008F149A">
        <w:rPr>
          <w:i/>
        </w:rPr>
        <w:t>software</w:t>
      </w:r>
      <w:proofErr w:type="gramEnd"/>
      <w:r w:rsidR="003A7584">
        <w:t xml:space="preserve">. Uma vez criadas mais que uma nuvem de pontos, estas </w:t>
      </w:r>
      <w:r w:rsidR="00DD5689">
        <w:t xml:space="preserve">também </w:t>
      </w:r>
      <w:r w:rsidR="003A7584">
        <w:t xml:space="preserve">podem ser unidas de forma a criar uma melhor representação do objeto. </w:t>
      </w:r>
    </w:p>
    <w:p w:rsidR="00C96A50" w:rsidRDefault="00AE395B" w:rsidP="00C96A50">
      <w:pPr>
        <w:pStyle w:val="Relatrio"/>
      </w:pPr>
      <w:hyperlink r:id="rId33" w:history="1">
        <w:r w:rsidR="00C96A50">
          <w:rPr>
            <w:rStyle w:val="Hiperligao"/>
          </w:rPr>
          <w:t>http://www.cs.princeton.edu/courses/archive/spr03/cs426/lectures/21-3Dscan.pdf</w:t>
        </w:r>
      </w:hyperlink>
    </w:p>
    <w:p w:rsidR="00C96A50" w:rsidRPr="003E5E77" w:rsidRDefault="00C96A50" w:rsidP="00C96A50">
      <w:pPr>
        <w:pStyle w:val="Relatrio"/>
        <w:rPr>
          <w:lang w:val="en-US"/>
        </w:rPr>
      </w:pPr>
      <w:r w:rsidRPr="003E5E77">
        <w:rPr>
          <w:lang w:val="en-US"/>
        </w:rPr>
        <w:t>3D Scanning Applications</w:t>
      </w:r>
    </w:p>
    <w:p w:rsidR="00C96A50" w:rsidRPr="003E5E77" w:rsidRDefault="00C96A50" w:rsidP="00C96A50">
      <w:pPr>
        <w:pStyle w:val="Relatrio"/>
        <w:rPr>
          <w:lang w:val="en-US"/>
        </w:rPr>
      </w:pPr>
      <w:r w:rsidRPr="003E5E77">
        <w:rPr>
          <w:lang w:val="en-US"/>
        </w:rPr>
        <w:t>•• Computer graphics</w:t>
      </w:r>
    </w:p>
    <w:p w:rsidR="00C96A50" w:rsidRPr="003E5E77" w:rsidRDefault="00C96A50" w:rsidP="00C96A50">
      <w:pPr>
        <w:pStyle w:val="Relatrio"/>
        <w:rPr>
          <w:lang w:val="en-US"/>
        </w:rPr>
      </w:pPr>
      <w:r w:rsidRPr="003E5E77">
        <w:rPr>
          <w:lang w:val="en-US"/>
        </w:rPr>
        <w:t>•• Product inspection</w:t>
      </w:r>
    </w:p>
    <w:p w:rsidR="00C96A50" w:rsidRPr="003E5E77" w:rsidRDefault="00C96A50" w:rsidP="00C96A50">
      <w:pPr>
        <w:pStyle w:val="Relatrio"/>
        <w:rPr>
          <w:lang w:val="en-US"/>
        </w:rPr>
      </w:pPr>
      <w:r w:rsidRPr="003E5E77">
        <w:rPr>
          <w:lang w:val="en-US"/>
        </w:rPr>
        <w:t>•• Robot navigation</w:t>
      </w:r>
    </w:p>
    <w:p w:rsidR="00C96A50" w:rsidRPr="003E5E77" w:rsidRDefault="00C96A50" w:rsidP="00C96A50">
      <w:pPr>
        <w:pStyle w:val="Relatrio"/>
        <w:rPr>
          <w:lang w:val="en-US"/>
        </w:rPr>
      </w:pPr>
      <w:r w:rsidRPr="003E5E77">
        <w:rPr>
          <w:lang w:val="en-US"/>
        </w:rPr>
        <w:t xml:space="preserve">•• As--built </w:t>
      </w:r>
      <w:proofErr w:type="spellStart"/>
      <w:r w:rsidRPr="003E5E77">
        <w:rPr>
          <w:lang w:val="en-US"/>
        </w:rPr>
        <w:t>floorplans</w:t>
      </w:r>
      <w:proofErr w:type="spellEnd"/>
    </w:p>
    <w:p w:rsidR="00C96A50" w:rsidRPr="003E5E77" w:rsidRDefault="00C96A50" w:rsidP="00C96A50">
      <w:pPr>
        <w:pStyle w:val="Relatrio"/>
        <w:rPr>
          <w:lang w:val="en-US"/>
        </w:rPr>
      </w:pPr>
      <w:r w:rsidRPr="003E5E77">
        <w:rPr>
          <w:lang w:val="en-US"/>
        </w:rPr>
        <w:t>•• Product design</w:t>
      </w:r>
    </w:p>
    <w:p w:rsidR="00C96A50" w:rsidRPr="003E5E77" w:rsidRDefault="00C96A50" w:rsidP="00C96A50">
      <w:pPr>
        <w:pStyle w:val="Relatrio"/>
        <w:rPr>
          <w:lang w:val="en-US"/>
        </w:rPr>
      </w:pPr>
      <w:r w:rsidRPr="003E5E77">
        <w:rPr>
          <w:lang w:val="en-US"/>
        </w:rPr>
        <w:t>•• Archaeology</w:t>
      </w:r>
    </w:p>
    <w:p w:rsidR="00C96A50" w:rsidRDefault="00C96A50" w:rsidP="00C96A50">
      <w:pPr>
        <w:pStyle w:val="Relatrio"/>
      </w:pPr>
      <w:r>
        <w:lastRenderedPageBreak/>
        <w:t xml:space="preserve">•• </w:t>
      </w:r>
      <w:proofErr w:type="spellStart"/>
      <w:r>
        <w:t>Clothes</w:t>
      </w:r>
      <w:proofErr w:type="spellEnd"/>
      <w:r>
        <w:t xml:space="preserve"> </w:t>
      </w:r>
      <w:proofErr w:type="spellStart"/>
      <w:r>
        <w:t>fitting</w:t>
      </w:r>
      <w:proofErr w:type="spellEnd"/>
    </w:p>
    <w:p w:rsidR="00C96A50" w:rsidRDefault="00C96A50" w:rsidP="00C96A50">
      <w:pPr>
        <w:pStyle w:val="Relatrio"/>
      </w:pPr>
      <w:r>
        <w:t xml:space="preserve">•• </w:t>
      </w:r>
      <w:proofErr w:type="spellStart"/>
      <w:r>
        <w:t>Art</w:t>
      </w:r>
      <w:proofErr w:type="spellEnd"/>
      <w:r>
        <w:t xml:space="preserve"> </w:t>
      </w:r>
      <w:proofErr w:type="spellStart"/>
      <w:r>
        <w:t>history</w:t>
      </w:r>
      <w:proofErr w:type="spellEnd"/>
    </w:p>
    <w:p w:rsidR="00F82CC6" w:rsidRPr="00BD34A7" w:rsidRDefault="00F82CC6" w:rsidP="00C96A50">
      <w:pPr>
        <w:pStyle w:val="Relatrio"/>
      </w:pPr>
    </w:p>
    <w:p w:rsidR="00F82CC6" w:rsidRDefault="00F82CC6" w:rsidP="00F82CC6">
      <w:pPr>
        <w:pStyle w:val="Relatrio"/>
      </w:pPr>
      <w:r>
        <w:t>O sistema pretendido consegue capturar a informação da nuvem de pontos de várias perspetivas em simul</w:t>
      </w:r>
      <w:r w:rsidR="0020336A">
        <w:t>tâneo. Esta característica</w:t>
      </w:r>
      <w:r>
        <w:t xml:space="preserve"> </w:t>
      </w:r>
      <w:r w:rsidR="0020336A">
        <w:t xml:space="preserve">aliada à possibilidade da captura de informação concêntrica em tempo real </w:t>
      </w:r>
      <w:r>
        <w:t xml:space="preserve">abre portas a </w:t>
      </w:r>
      <w:r w:rsidR="0020336A">
        <w:t>outro tipo</w:t>
      </w:r>
      <w:r>
        <w:t xml:space="preserve"> de </w:t>
      </w:r>
      <w:r w:rsidR="0020336A">
        <w:t xml:space="preserve">aplicações além da simples captura de modelos. </w:t>
      </w:r>
    </w:p>
    <w:p w:rsidR="0020336A" w:rsidRDefault="0020336A" w:rsidP="00F82CC6">
      <w:pPr>
        <w:pStyle w:val="Relatrio"/>
      </w:pPr>
      <w:r>
        <w:t xml:space="preserve">Realização de vídeo em </w:t>
      </w:r>
      <w:r w:rsidRPr="0020336A">
        <w:rPr>
          <w:i/>
        </w:rPr>
        <w:t>3D</w:t>
      </w:r>
      <w:r>
        <w:rPr>
          <w:i/>
        </w:rPr>
        <w:t xml:space="preserve"> </w:t>
      </w:r>
      <w:r>
        <w:t>verdadeiro – o que é que isso representa para o espetador.</w:t>
      </w:r>
    </w:p>
    <w:p w:rsidR="0020336A" w:rsidRDefault="0020336A" w:rsidP="00F82CC6">
      <w:pPr>
        <w:pStyle w:val="Relatrio"/>
      </w:pPr>
      <w:r>
        <w:t>Captura total de modelos para extração de exa-esqueletos em tempo real.</w:t>
      </w:r>
    </w:p>
    <w:p w:rsidR="0020336A" w:rsidRDefault="0020336A" w:rsidP="00F82CC6">
      <w:pPr>
        <w:pStyle w:val="Relatrio"/>
      </w:pPr>
      <w:r>
        <w:t>Geração e transmissão de 3D em tempo real</w:t>
      </w:r>
      <w:r w:rsidR="004215FF">
        <w:t>.</w:t>
      </w:r>
    </w:p>
    <w:p w:rsidR="0020336A" w:rsidRPr="0020336A" w:rsidRDefault="0020336A" w:rsidP="00F82CC6">
      <w:pPr>
        <w:pStyle w:val="Relatrio"/>
      </w:pPr>
      <w:r>
        <w:t>Holografia</w:t>
      </w:r>
    </w:p>
    <w:p w:rsidR="00C96A50" w:rsidRPr="009443F2" w:rsidRDefault="00C96A50" w:rsidP="009443F2">
      <w:pPr>
        <w:pStyle w:val="Relatrio"/>
      </w:pPr>
    </w:p>
    <w:p w:rsidR="00094C17" w:rsidRDefault="00094C17" w:rsidP="00094C17">
      <w:pPr>
        <w:pStyle w:val="Ttulo21"/>
      </w:pPr>
      <w:r>
        <w:t>Caso de uso 1</w:t>
      </w:r>
    </w:p>
    <w:p w:rsidR="00094C17" w:rsidRPr="00094C17" w:rsidRDefault="00094C17" w:rsidP="00094C17">
      <w:pPr>
        <w:pStyle w:val="Ttulo21"/>
      </w:pPr>
      <w:r>
        <w:t>Caso de uso 2</w:t>
      </w:r>
    </w:p>
    <w:p w:rsidR="00D83BBB" w:rsidRPr="00672269" w:rsidRDefault="00D83BBB" w:rsidP="00D83BBB">
      <w:pPr>
        <w:pStyle w:val="Ttulo11"/>
      </w:pPr>
      <w:r w:rsidRPr="00672269">
        <w:t>Decis</w:t>
      </w:r>
      <w:r w:rsidR="00DA5168" w:rsidRPr="00672269">
        <w:t>ões</w:t>
      </w:r>
    </w:p>
    <w:p w:rsidR="00D83BBB" w:rsidRPr="00672269" w:rsidRDefault="00672269" w:rsidP="00D83BBB">
      <w:pPr>
        <w:pStyle w:val="Relatrio"/>
      </w:pPr>
      <w:r w:rsidRPr="00672269">
        <w:t xml:space="preserve">De acordo com as características pretendidas e os objetivos traçados, foi necessário tomar decisões em relação ao material para a aquisição de imagem e ao </w:t>
      </w:r>
      <w:proofErr w:type="spellStart"/>
      <w:r>
        <w:rPr>
          <w:i/>
        </w:rPr>
        <w:t>setup</w:t>
      </w:r>
      <w:proofErr w:type="spellEnd"/>
      <w:r>
        <w:t xml:space="preserve"> a usar</w:t>
      </w:r>
      <w:r w:rsidRPr="00672269">
        <w:t>.</w:t>
      </w:r>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w:t>
      </w:r>
      <w:proofErr w:type="gramStart"/>
      <w:r w:rsidRPr="00816111">
        <w:t>estereoscopia ?</w:t>
      </w:r>
      <w:proofErr w:type="gramEnd"/>
      <w:r w:rsidRPr="00816111">
        <w:t xml:space="preserve"> </w:t>
      </w:r>
      <w:proofErr w:type="gramStart"/>
      <w:r w:rsidRPr="00816111">
        <w:t>descartar</w:t>
      </w:r>
      <w:proofErr w:type="gramEnd"/>
      <w:r w:rsidRPr="00816111">
        <w:t xml:space="preserve"> </w:t>
      </w:r>
    </w:p>
    <w:p w:rsidR="00403C3B" w:rsidRPr="003E5E77" w:rsidRDefault="00403C3B" w:rsidP="008E17DA">
      <w:pPr>
        <w:pStyle w:val="Relatrio"/>
      </w:pPr>
    </w:p>
    <w:p w:rsidR="00F42563" w:rsidRDefault="00F42563" w:rsidP="00403C3B">
      <w:pPr>
        <w:pStyle w:val="Relatrio"/>
      </w:pPr>
      <w:r>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 xml:space="preserve">como o alcance limitado, tanto a distâncias muito curtas (0-50cm) como longas (&gt; 5m), e a dificuldade </w:t>
      </w:r>
      <w:r w:rsidR="00523284">
        <w:lastRenderedPageBreak/>
        <w:t>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proofErr w:type="spellStart"/>
      <w:r w:rsidR="005D1560">
        <w:t>Xtion</w:t>
      </w:r>
      <w:proofErr w:type="spellEnd"/>
      <w:r w:rsidR="005D1560">
        <w:t xml:space="preserve"> PRO </w:t>
      </w:r>
      <w:proofErr w:type="gramStart"/>
      <w:r w:rsidR="005D1560">
        <w:t>Live</w:t>
      </w:r>
      <w:proofErr w:type="gramEnd"/>
      <w:r w:rsidR="005D1560">
        <w:t xml:space="preser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Xtion</w:t>
            </w:r>
            <w:proofErr w:type="spellEnd"/>
            <w:r w:rsidRPr="00822356">
              <w:rPr>
                <w:rFonts w:ascii="Calibri" w:hAnsi="Calibri"/>
                <w:color w:val="000000"/>
                <w:sz w:val="22"/>
                <w:szCs w:val="22"/>
                <w:lang w:val="pt-PT" w:eastAsia="pt-PT"/>
              </w:rPr>
              <w:t xml:space="preserve"> PRO </w:t>
            </w:r>
            <w:proofErr w:type="gramStart"/>
            <w:r w:rsidRPr="00822356">
              <w:rPr>
                <w:rFonts w:ascii="Calibri" w:hAnsi="Calibri"/>
                <w:color w:val="000000"/>
                <w:sz w:val="22"/>
                <w:szCs w:val="22"/>
                <w:lang w:val="pt-PT" w:eastAsia="pt-PT"/>
              </w:rPr>
              <w:t>LIVE</w:t>
            </w:r>
            <w:proofErr w:type="gramEnd"/>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Distance</w:t>
            </w:r>
            <w:proofErr w:type="spellEnd"/>
            <w:r w:rsidRPr="00822356">
              <w:rPr>
                <w:rFonts w:ascii="Calibri" w:hAnsi="Calibri"/>
                <w:color w:val="000000"/>
                <w:sz w:val="22"/>
                <w:szCs w:val="22"/>
                <w:lang w:val="pt-PT" w:eastAsia="pt-PT"/>
              </w:rPr>
              <w:t xml:space="preserv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Distance</w:t>
            </w:r>
            <w:proofErr w:type="spellEnd"/>
            <w:r w:rsidRPr="00822356">
              <w:rPr>
                <w:rFonts w:ascii="Calibri" w:hAnsi="Calibri"/>
                <w:color w:val="000000"/>
                <w:sz w:val="22"/>
                <w:szCs w:val="22"/>
                <w:lang w:val="pt-PT" w:eastAsia="pt-PT"/>
              </w:rPr>
              <w:t xml:space="preserve"> </w:t>
            </w:r>
            <w:proofErr w:type="spellStart"/>
            <w:r w:rsidRPr="00822356">
              <w:rPr>
                <w:rFonts w:ascii="Calibri" w:hAnsi="Calibri"/>
                <w:color w:val="000000"/>
                <w:sz w:val="22"/>
                <w:szCs w:val="22"/>
                <w:lang w:val="pt-PT" w:eastAsia="pt-PT"/>
              </w:rPr>
              <w:t>max</w:t>
            </w:r>
            <w:proofErr w:type="spellEnd"/>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roofErr w:type="spellStart"/>
            <w:r w:rsidRPr="00822356">
              <w:rPr>
                <w:rFonts w:ascii="Calibri" w:hAnsi="Calibri"/>
                <w:color w:val="000000"/>
                <w:sz w:val="22"/>
                <w:szCs w:val="22"/>
                <w:lang w:val="pt-PT" w:eastAsia="pt-PT"/>
              </w:rPr>
              <w:t>Depth</w:t>
            </w:r>
            <w:proofErr w:type="spellEnd"/>
            <w:r w:rsidRPr="00822356">
              <w:rPr>
                <w:rFonts w:ascii="Calibri" w:hAnsi="Calibri"/>
                <w:color w:val="000000"/>
                <w:sz w:val="22"/>
                <w:szCs w:val="22"/>
                <w:lang w:val="pt-PT" w:eastAsia="pt-PT"/>
              </w:rPr>
              <w:t xml:space="preserve"> </w:t>
            </w:r>
            <w:proofErr w:type="spellStart"/>
            <w:r w:rsidRPr="00822356">
              <w:rPr>
                <w:rFonts w:ascii="Calibri" w:hAnsi="Calibri"/>
                <w:color w:val="000000"/>
                <w:sz w:val="22"/>
                <w:szCs w:val="22"/>
                <w:lang w:val="pt-PT" w:eastAsia="pt-PT"/>
              </w:rPr>
              <w:t>Size</w:t>
            </w:r>
            <w:proofErr w:type="spellEnd"/>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 xml:space="preserve">Color </w:t>
            </w:r>
            <w:proofErr w:type="spellStart"/>
            <w:r w:rsidRPr="00822356">
              <w:rPr>
                <w:rFonts w:ascii="Calibri" w:hAnsi="Calibri"/>
                <w:color w:val="000000"/>
                <w:sz w:val="22"/>
                <w:szCs w:val="22"/>
                <w:lang w:val="pt-PT" w:eastAsia="pt-PT"/>
              </w:rPr>
              <w:t>Size</w:t>
            </w:r>
            <w:proofErr w:type="spellEnd"/>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AE395B" w:rsidP="00403C3B">
      <w:pPr>
        <w:pStyle w:val="Relatrio"/>
      </w:pPr>
      <w:hyperlink r:id="rId34" w:anchor="specifications" w:history="1">
        <w:r w:rsidR="003C0DC3">
          <w:rPr>
            <w:rStyle w:val="Hiperligao"/>
          </w:rPr>
          <w:t>http://www.asus.com/Multimedia/Xtion_PRO_LIVE/#specifications</w:t>
        </w:r>
      </w:hyperlink>
    </w:p>
    <w:p w:rsidR="00822356" w:rsidRPr="00822356" w:rsidRDefault="00AE395B" w:rsidP="00822356">
      <w:pPr>
        <w:pStyle w:val="Relatrio"/>
      </w:pPr>
      <w:hyperlink r:id="rId35" w:history="1">
        <w:r w:rsidR="00F36888">
          <w:rPr>
            <w:rStyle w:val="Hiperligao"/>
          </w:rPr>
          <w:t>http://www.primesense.com/get-your-sensor2/</w:t>
        </w:r>
      </w:hyperlink>
      <w:r w:rsidR="00F36888">
        <w:tab/>
      </w:r>
      <w:r w:rsidR="00F36888">
        <w:tab/>
      </w:r>
      <w:hyperlink r:id="rId36" w:history="1">
        <w:r w:rsidR="00822356" w:rsidRPr="00822356">
          <w:rPr>
            <w:rFonts w:ascii="Calibri" w:hAnsi="Calibri"/>
            <w:color w:val="0000FF"/>
            <w:sz w:val="22"/>
            <w:u w:val="single"/>
            <w:lang w:eastAsia="pt-PT"/>
          </w:rPr>
          <w:t>http://www.primesense.com/wp-content/uploads/2012/12/PrimeSenses_3DsensorsWeb.pdf</w:t>
        </w:r>
      </w:hyperlink>
    </w:p>
    <w:p w:rsidR="00F36888" w:rsidRDefault="00AE395B" w:rsidP="00403C3B">
      <w:pPr>
        <w:pStyle w:val="Relatrio"/>
      </w:pPr>
      <w:hyperlink r:id="rId37" w:history="1">
        <w:r w:rsidR="00F36888">
          <w:rPr>
            <w:rStyle w:val="Hiperligao"/>
          </w:rPr>
          <w:t>http://msdn.microsoft.com/en-us/library/jj131033.aspx</w:t>
        </w:r>
      </w:hyperlink>
    </w:p>
    <w:p w:rsidR="00402BF1" w:rsidRDefault="00AE395B" w:rsidP="00403C3B">
      <w:pPr>
        <w:pStyle w:val="Relatrio"/>
      </w:pPr>
      <w:hyperlink r:id="rId38" w:history="1">
        <w:r w:rsidR="005B1EB1" w:rsidRPr="00E209CF">
          <w:rPr>
            <w:rStyle w:val="Hiperligao"/>
          </w:rPr>
          <w:t xml:space="preserve">http://eng.au.dk/fileadmin/DJF/ENG/PDF-filer/Tekniske_rapporter/Technical_Report_ECE-TR-6-samlet.pdf - </w:t>
        </w:r>
        <w:proofErr w:type="spellStart"/>
        <w:r w:rsidR="005B1EB1" w:rsidRPr="00E209CF">
          <w:rPr>
            <w:rStyle w:val="Hiperligao"/>
          </w:rPr>
          <w:t>pag</w:t>
        </w:r>
        <w:proofErr w:type="spellEnd"/>
        <w:r w:rsidR="005B1EB1" w:rsidRPr="00E209CF">
          <w:rPr>
            <w:rStyle w:val="Hiperligao"/>
          </w:rPr>
          <w:t xml:space="preserve">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w:t>
      </w:r>
      <w:proofErr w:type="spellStart"/>
      <w:r w:rsidR="002A32CE">
        <w:t>Kinects</w:t>
      </w:r>
      <w:proofErr w:type="spellEnd"/>
      <w:r w:rsidR="002A32CE">
        <w:t xml:space="preserve"> apresentadas, a escolha recairia pela Kinect base uma vez que é mais económica. No entanto e para </w:t>
      </w:r>
      <w:proofErr w:type="gramStart"/>
      <w:r w:rsidR="002A32CE">
        <w:t>os testes realizados foi usada</w:t>
      </w:r>
      <w:proofErr w:type="gramEnd"/>
      <w:r w:rsidR="002A32CE">
        <w:t xml:space="preserve"> uma Kinect for Windows cedida pelo CCG</w:t>
      </w:r>
      <w:r w:rsidR="002A32CE">
        <w:rPr>
          <w:rStyle w:val="Refdenotaderodap"/>
        </w:rPr>
        <w:footnoteReference w:id="1"/>
      </w:r>
      <w:r w:rsidR="002275B8">
        <w:t>.</w:t>
      </w:r>
      <w:r>
        <w:t xml:space="preserve"> </w:t>
      </w:r>
    </w:p>
    <w:p w:rsidR="008E17DA" w:rsidRDefault="008E17DA" w:rsidP="008E17DA">
      <w:pPr>
        <w:pStyle w:val="Relatrio"/>
      </w:pPr>
    </w:p>
    <w:p w:rsidR="00023EEF" w:rsidRDefault="00023EEF" w:rsidP="008E17DA">
      <w:pPr>
        <w:pStyle w:val="Relatrio"/>
      </w:pPr>
      <w:proofErr w:type="spellStart"/>
      <w:r>
        <w:lastRenderedPageBreak/>
        <w:t>Near</w:t>
      </w:r>
      <w:proofErr w:type="spellEnd"/>
      <w:r>
        <w:t xml:space="preserve"> </w:t>
      </w:r>
      <w:proofErr w:type="spellStart"/>
      <w:r>
        <w:t>Mode</w:t>
      </w:r>
      <w:proofErr w:type="spellEnd"/>
      <w:r>
        <w:t xml:space="preserve"> para Kinect for Windows. </w:t>
      </w:r>
      <w:proofErr w:type="spellStart"/>
      <w:proofErr w:type="gramStart"/>
      <w:r w:rsidR="00835AF8">
        <w:rPr>
          <w:rFonts w:ascii="Calibri" w:hAnsi="Calibri"/>
          <w:color w:val="333333"/>
          <w:shd w:val="clear" w:color="auto" w:fill="FFFFFF"/>
        </w:rPr>
        <w:t>allowing</w:t>
      </w:r>
      <w:proofErr w:type="spellEnd"/>
      <w:proofErr w:type="gramEnd"/>
      <w:r w:rsidR="00835AF8">
        <w:rPr>
          <w:rFonts w:ascii="Calibri" w:hAnsi="Calibri"/>
          <w:color w:val="333333"/>
          <w:shd w:val="clear" w:color="auto" w:fill="FFFFFF"/>
        </w:rPr>
        <w:t xml:space="preserve"> </w:t>
      </w:r>
      <w:proofErr w:type="spellStart"/>
      <w:r w:rsidR="00835AF8">
        <w:rPr>
          <w:rFonts w:ascii="Calibri" w:hAnsi="Calibri"/>
          <w:color w:val="333333"/>
          <w:shd w:val="clear" w:color="auto" w:fill="FFFFFF"/>
        </w:rPr>
        <w:t>the</w:t>
      </w:r>
      <w:proofErr w:type="spellEnd"/>
      <w:r w:rsidR="00835AF8">
        <w:rPr>
          <w:rFonts w:ascii="Calibri" w:hAnsi="Calibri"/>
          <w:color w:val="333333"/>
          <w:shd w:val="clear" w:color="auto" w:fill="FFFFFF"/>
        </w:rPr>
        <w:t xml:space="preserve"> sensor to </w:t>
      </w:r>
      <w:proofErr w:type="spellStart"/>
      <w:r w:rsidR="00835AF8">
        <w:rPr>
          <w:rFonts w:ascii="Calibri" w:hAnsi="Calibri"/>
          <w:color w:val="333333"/>
          <w:shd w:val="clear" w:color="auto" w:fill="FFFFFF"/>
        </w:rPr>
        <w:t>see</w:t>
      </w:r>
      <w:proofErr w:type="spellEnd"/>
      <w:r w:rsidR="00835AF8">
        <w:rPr>
          <w:rFonts w:ascii="Calibri" w:hAnsi="Calibri"/>
          <w:color w:val="333333"/>
          <w:shd w:val="clear" w:color="auto" w:fill="FFFFFF"/>
        </w:rPr>
        <w:t xml:space="preserve"> </w:t>
      </w:r>
      <w:proofErr w:type="spellStart"/>
      <w:r w:rsidR="00835AF8">
        <w:rPr>
          <w:rFonts w:ascii="Calibri" w:hAnsi="Calibri"/>
          <w:color w:val="333333"/>
          <w:shd w:val="clear" w:color="auto" w:fill="FFFFFF"/>
        </w:rPr>
        <w:t>objects</w:t>
      </w:r>
      <w:proofErr w:type="spellEnd"/>
      <w:r w:rsidR="00835AF8">
        <w:rPr>
          <w:rFonts w:ascii="Calibri" w:hAnsi="Calibri"/>
          <w:color w:val="333333"/>
          <w:shd w:val="clear" w:color="auto" w:fill="FFFFFF"/>
        </w:rPr>
        <w:t xml:space="preserve"> as </w:t>
      </w:r>
      <w:proofErr w:type="spellStart"/>
      <w:r w:rsidR="00835AF8">
        <w:rPr>
          <w:rFonts w:ascii="Calibri" w:hAnsi="Calibri"/>
          <w:color w:val="333333"/>
          <w:shd w:val="clear" w:color="auto" w:fill="FFFFFF"/>
        </w:rPr>
        <w:t>close</w:t>
      </w:r>
      <w:proofErr w:type="spellEnd"/>
      <w:r w:rsidR="00835AF8">
        <w:rPr>
          <w:rFonts w:ascii="Calibri" w:hAnsi="Calibri"/>
          <w:color w:val="333333"/>
          <w:shd w:val="clear" w:color="auto" w:fill="FFFFFF"/>
        </w:rPr>
        <w:t xml:space="preserve"> as 40 </w:t>
      </w:r>
      <w:proofErr w:type="spellStart"/>
      <w:r w:rsidR="00835AF8">
        <w:rPr>
          <w:rFonts w:ascii="Calibri" w:hAnsi="Calibri"/>
          <w:color w:val="333333"/>
          <w:shd w:val="clear" w:color="auto" w:fill="FFFFFF"/>
        </w:rPr>
        <w:t>centimeters</w:t>
      </w:r>
      <w:proofErr w:type="spellEnd"/>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Default="00023EEF" w:rsidP="008E17DA">
      <w:pPr>
        <w:pStyle w:val="Relatrio"/>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w:t>
      </w:r>
      <w:proofErr w:type="spellStart"/>
      <w:r>
        <w:t>Kinects</w:t>
      </w:r>
      <w:proofErr w:type="spellEnd"/>
      <w:r>
        <w:t xml:space="preserve"> em simultâneo </w:t>
      </w:r>
    </w:p>
    <w:p w:rsidR="00A7347D" w:rsidRPr="005D1560" w:rsidRDefault="00A7347D" w:rsidP="00A7347D">
      <w:pPr>
        <w:pStyle w:val="Relatrio"/>
        <w:ind w:firstLine="0"/>
      </w:pPr>
      <w:r w:rsidRPr="00A7347D">
        <w:rPr>
          <w:noProof/>
          <w:lang w:eastAsia="pt-PT"/>
        </w:rPr>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39"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40"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41"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42" cstate="print"/>
                    <a:srcRect/>
                    <a:stretch>
                      <a:fillRect/>
                    </a:stretch>
                  </pic:blipFill>
                  <pic:spPr bwMode="auto">
                    <a:xfrm>
                      <a:off x="0" y="0"/>
                      <a:ext cx="2361245" cy="1872208"/>
                    </a:xfrm>
                    <a:prstGeom prst="rect">
                      <a:avLst/>
                    </a:prstGeom>
                    <a:noFill/>
                  </pic:spPr>
                </pic:pic>
              </a:graphicData>
            </a:graphic>
          </wp:inline>
        </w:drawing>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proofErr w:type="gramStart"/>
      <w:r w:rsidR="005D1560">
        <w:rPr>
          <w:i/>
        </w:rPr>
        <w:t>hardware</w:t>
      </w:r>
      <w:proofErr w:type="gramEnd"/>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proofErr w:type="spellStart"/>
      <w:r w:rsidRPr="00776DB8">
        <w:rPr>
          <w:i/>
        </w:rPr>
        <w:t>Kinect</w:t>
      </w:r>
      <w:r w:rsidR="00402BF1" w:rsidRPr="00776DB8">
        <w:rPr>
          <w:i/>
        </w:rPr>
        <w:t>s</w:t>
      </w:r>
      <w:proofErr w:type="spellEnd"/>
      <w:r w:rsidR="00402BF1">
        <w:t xml:space="preserve">, existe ainda outro problema relacionado com a interferência </w:t>
      </w:r>
      <w:r w:rsidR="008D2023">
        <w:t xml:space="preserve">entre elas. </w:t>
      </w:r>
      <w:r w:rsidR="00776DB8">
        <w:t xml:space="preserve">Quando, por exemplo, duas </w:t>
      </w:r>
      <w:proofErr w:type="spellStart"/>
      <w:r w:rsidR="00776DB8" w:rsidRPr="00776DB8">
        <w:rPr>
          <w:i/>
        </w:rPr>
        <w:t>K</w:t>
      </w:r>
      <w:r w:rsidR="008D2023" w:rsidRPr="00776DB8">
        <w:rPr>
          <w:i/>
        </w:rPr>
        <w:t>inects</w:t>
      </w:r>
      <w:proofErr w:type="spellEnd"/>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094C17" w:rsidRDefault="00094C17" w:rsidP="00816111">
      <w:pPr>
        <w:pStyle w:val="Relatrio"/>
      </w:pPr>
      <w:r>
        <w:lastRenderedPageBreak/>
        <w:t>FIGURA X COM RUIDO DE DUAS KINECTS</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bookmarkStart w:id="3" w:name="_GoBack"/>
      <w:bookmarkEnd w:id="3"/>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B10432" w:rsidRDefault="002925FA" w:rsidP="00F15610">
      <w:pPr>
        <w:pStyle w:val="Relatrio"/>
      </w:pPr>
      <w:r>
        <w:t xml:space="preserve">No livro </w:t>
      </w:r>
      <w:proofErr w:type="spellStart"/>
      <w:r w:rsidR="00B10432">
        <w:t>Making</w:t>
      </w:r>
      <w:proofErr w:type="spellEnd"/>
      <w:r w:rsidR="00B10432">
        <w:t xml:space="preserve"> </w:t>
      </w:r>
      <w:proofErr w:type="spellStart"/>
      <w:r w:rsidR="00B10432">
        <w:t>Things</w:t>
      </w:r>
      <w:proofErr w:type="spellEnd"/>
      <w:r w:rsidR="00B10432">
        <w:t xml:space="preserve"> </w:t>
      </w:r>
      <w:proofErr w:type="spellStart"/>
      <w:r w:rsidR="00B10432">
        <w:t>See</w:t>
      </w:r>
      <w:proofErr w:type="spellEnd"/>
      <w:r>
        <w:t xml:space="preserve">, </w:t>
      </w:r>
      <w:r w:rsidR="00EA67A0">
        <w:t xml:space="preserve">é mencionada a utilização de espelhos pelo artista e investigador </w:t>
      </w:r>
      <w:proofErr w:type="spellStart"/>
      <w:r w:rsidR="00EA67A0">
        <w:t>Kyle</w:t>
      </w:r>
      <w:proofErr w:type="spellEnd"/>
      <w:r w:rsidR="00EA67A0">
        <w:t xml:space="preserv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43"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44"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Pr="00531465" w:rsidRDefault="00AE395B" w:rsidP="00F15610">
      <w:pPr>
        <w:pStyle w:val="Relatrio"/>
      </w:pPr>
      <w:hyperlink r:id="rId45" w:history="1">
        <w:r w:rsidR="00004A4E">
          <w:rPr>
            <w:rStyle w:val="Hiperligao"/>
          </w:rPr>
          <w:t>http://www.flickr.com/photos/kylemcdonald/5641883004/</w:t>
        </w:r>
      </w:hyperlink>
    </w:p>
    <w:p w:rsidR="00821928" w:rsidRPr="003E5E77" w:rsidRDefault="00821928" w:rsidP="00821928">
      <w:pPr>
        <w:pStyle w:val="Ttulo11"/>
      </w:pPr>
      <w:proofErr w:type="spellStart"/>
      <w:r w:rsidRPr="003E5E77">
        <w:t>System</w:t>
      </w:r>
      <w:proofErr w:type="spellEnd"/>
      <w:r w:rsidRPr="003E5E77">
        <w:t xml:space="preserve"> </w:t>
      </w:r>
      <w:proofErr w:type="spellStart"/>
      <w:r w:rsidRPr="003E5E77">
        <w:t>Overview</w:t>
      </w:r>
      <w:proofErr w:type="spellEnd"/>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lastRenderedPageBreak/>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proofErr w:type="spellStart"/>
      <w:r w:rsidR="00DA5168" w:rsidRPr="00DA5168">
        <w:rPr>
          <w:i/>
        </w:rPr>
        <w:t>setup</w:t>
      </w:r>
      <w:proofErr w:type="spellEnd"/>
      <w:r w:rsidR="00DA5168">
        <w:t xml:space="preserve"> oferece alguma liberdade 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proofErr w:type="spellStart"/>
      <w:r w:rsidRPr="00DA5168">
        <w:rPr>
          <w:i/>
        </w:rPr>
        <w:t>setup</w:t>
      </w:r>
      <w:proofErr w:type="spellEnd"/>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proofErr w:type="spellStart"/>
      <w:r w:rsidR="00E52510">
        <w:rPr>
          <w:i/>
        </w:rPr>
        <w:t>setup</w:t>
      </w:r>
      <w:proofErr w:type="spellEnd"/>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Pr="00B660C0" w:rsidRDefault="00E52510" w:rsidP="00B660C0">
      <w:pPr>
        <w:pStyle w:val="Relatrio"/>
      </w:pPr>
      <w:r>
        <w:t xml:space="preserve">No segundo </w:t>
      </w:r>
      <w:proofErr w:type="spellStart"/>
      <w:r>
        <w:rPr>
          <w:i/>
        </w:rPr>
        <w:t>setup</w:t>
      </w:r>
      <w:proofErr w:type="spellEnd"/>
      <w:r>
        <w:rPr>
          <w:i/>
        </w:rPr>
        <w:t xml:space="preserve">,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proofErr w:type="spellStart"/>
      <w:r w:rsidR="00BA50BD">
        <w:rPr>
          <w:i/>
        </w:rPr>
        <w:t>setup</w:t>
      </w:r>
      <w:proofErr w:type="spellEnd"/>
      <w:r w:rsidR="00BA50BD">
        <w:t xml:space="preserve"> é mais amplo o que permite uma maior liberdade a nível de objetos a serem capturados e a nível de movimentação.</w:t>
      </w:r>
    </w:p>
    <w:p w:rsidR="00B40A92" w:rsidRPr="003E5E77" w:rsidRDefault="00BB702F" w:rsidP="00B40A92">
      <w:pPr>
        <w:pStyle w:val="Ttulo"/>
        <w:ind w:firstLine="720"/>
      </w:pPr>
      <w:r>
        <w:lastRenderedPageBreak/>
        <w:t>Implementação</w:t>
      </w: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proofErr w:type="gramStart"/>
      <w:r w:rsidR="00931525" w:rsidRPr="0020336A">
        <w:rPr>
          <w:i/>
        </w:rPr>
        <w:t>pipeline</w:t>
      </w:r>
      <w:proofErr w:type="gramEnd"/>
      <w:r w:rsidR="00931525" w:rsidRPr="003E5E77">
        <w:t xml:space="preserve"> </w:t>
      </w:r>
      <w:r w:rsidR="006E12E5">
        <w:t>do mesmo</w:t>
      </w:r>
    </w:p>
    <w:p w:rsidR="00BB702F" w:rsidRDefault="00BB702F" w:rsidP="00BB702F">
      <w:pPr>
        <w:pStyle w:val="Ttulo11"/>
      </w:pPr>
      <w:r>
        <w:t>Arquitetura do Sistema</w:t>
      </w:r>
    </w:p>
    <w:p w:rsidR="004C22F9" w:rsidRDefault="004C22F9" w:rsidP="004C22F9">
      <w:pPr>
        <w:pStyle w:val="Relatrio"/>
      </w:pPr>
    </w:p>
    <w:p w:rsidR="004C22F9" w:rsidRDefault="004C22F9" w:rsidP="004C22F9">
      <w:pPr>
        <w:pStyle w:val="Relatrio"/>
      </w:pPr>
      <w:r>
        <w:t xml:space="preserve">No final do capítulo anterior foram mostradas imagens do sistema em funcionamento e através dela pode-se perceber a estrutura física do mesmo. </w:t>
      </w:r>
    </w:p>
    <w:p w:rsidR="00866B6F" w:rsidRPr="004C22F9" w:rsidRDefault="00866B6F" w:rsidP="004C22F9">
      <w:pPr>
        <w:pStyle w:val="Relatrio"/>
      </w:pPr>
      <w:r>
        <w:t>Chamar e definir o primeiro caso (camara perpendicular e 4espelhos) como ARENA para usar nas próximas secções.</w:t>
      </w:r>
    </w:p>
    <w:p w:rsidR="007770B6" w:rsidRDefault="00A3405B" w:rsidP="00A3405B">
      <w:pPr>
        <w:pStyle w:val="Ttulo11"/>
        <w:rPr>
          <w:lang w:val="en-US"/>
        </w:rPr>
      </w:pPr>
      <w:commentRangeStart w:id="4"/>
      <w:r w:rsidRPr="00421345">
        <w:rPr>
          <w:lang w:val="en-US"/>
        </w:rPr>
        <w:t>System pipeline</w:t>
      </w:r>
      <w:commentRangeEnd w:id="4"/>
      <w:r w:rsidR="00FD1164">
        <w:rPr>
          <w:rStyle w:val="Refdecomentrio"/>
          <w:rFonts w:cs="Times New Roman"/>
          <w:b w:val="0"/>
          <w:bCs w:val="0"/>
          <w:iCs w:val="0"/>
          <w:lang w:val="en-US"/>
        </w:rPr>
        <w:commentReference w:id="4"/>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p>
    <w:p w:rsidR="003867B1" w:rsidRPr="00425444" w:rsidRDefault="003867B1" w:rsidP="00FD1164">
      <w:pPr>
        <w:pStyle w:val="Relatrio"/>
        <w:numPr>
          <w:ilvl w:val="0"/>
          <w:numId w:val="15"/>
        </w:numPr>
      </w:pPr>
      <w:r w:rsidRPr="00425444">
        <w:t xml:space="preserve">Fazer </w:t>
      </w:r>
      <w:proofErr w:type="spellStart"/>
      <w:r w:rsidRPr="00425444">
        <w:t>mirroring</w:t>
      </w:r>
      <w:proofErr w:type="spellEnd"/>
      <w:r w:rsidRPr="00425444">
        <w:t xml:space="preserve">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Pr="00425444" w:rsidRDefault="00B74F67" w:rsidP="00FD1164">
      <w:pPr>
        <w:pStyle w:val="Relatrio"/>
        <w:numPr>
          <w:ilvl w:val="0"/>
          <w:numId w:val="15"/>
        </w:numPr>
      </w:pPr>
      <w:r w:rsidRPr="00425444">
        <w:t xml:space="preserve">Remoção de </w:t>
      </w:r>
      <w:proofErr w:type="spellStart"/>
      <w:r w:rsidRPr="00425444">
        <w:t>outliers</w:t>
      </w:r>
      <w:proofErr w:type="spellEnd"/>
      <w:r w:rsidRPr="00425444">
        <w:t>?</w:t>
      </w:r>
    </w:p>
    <w:p w:rsidR="003867B1" w:rsidRPr="00425444" w:rsidRDefault="003867B1" w:rsidP="00FD1164">
      <w:pPr>
        <w:pStyle w:val="Relatrio"/>
        <w:numPr>
          <w:ilvl w:val="0"/>
          <w:numId w:val="15"/>
        </w:numPr>
      </w:pPr>
      <w:r w:rsidRPr="00425444">
        <w:t xml:space="preserve">Gerar </w:t>
      </w:r>
      <w:proofErr w:type="spellStart"/>
      <w:r w:rsidRPr="00425444">
        <w:t>mesh</w:t>
      </w:r>
      <w:proofErr w:type="spellEnd"/>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lastRenderedPageBreak/>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w:t>
      </w:r>
      <w:proofErr w:type="spellStart"/>
      <w:r>
        <w:t>OpenNI</w:t>
      </w:r>
      <w:proofErr w:type="spellEnd"/>
      <w:r>
        <w:t xml:space="preserve">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 xml:space="preserve">de um algoritmo de </w:t>
      </w:r>
      <w:proofErr w:type="spellStart"/>
      <w:r w:rsidR="00853BCE" w:rsidRPr="00853BCE">
        <w:rPr>
          <w:highlight w:val="yellow"/>
        </w:rPr>
        <w:t>Ransac</w:t>
      </w:r>
      <w:proofErr w:type="spellEnd"/>
      <w:r w:rsidR="00853BCE">
        <w:t xml:space="preserve"> e este plano será usado como o plano do chão. </w:t>
      </w:r>
    </w:p>
    <w:p w:rsidR="001D06F2" w:rsidRDefault="001D06F2" w:rsidP="005A6F66">
      <w:pPr>
        <w:pStyle w:val="Relatrio"/>
      </w:pPr>
      <w:r>
        <w:t>IMAGEM DEMONSTRATIVA</w:t>
      </w:r>
    </w:p>
    <w:p w:rsidR="00F075AC" w:rsidRDefault="00F075AC" w:rsidP="005A6F66">
      <w:pPr>
        <w:pStyle w:val="Relatrio"/>
      </w:pPr>
      <w:r>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1D06F2">
      <w:pPr>
        <w:pStyle w:val="Relatrio"/>
      </w:pPr>
      <w:r>
        <w:t>IMAGEM DEMONSTRATIVA</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w:t>
      </w:r>
      <w:proofErr w:type="spellStart"/>
      <w:r>
        <w:t>OpenNI</w:t>
      </w:r>
      <w:proofErr w:type="spellEnd"/>
      <w:r>
        <w:t xml:space="preserve">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proofErr w:type="spellStart"/>
      <w:r w:rsidRPr="00326C77">
        <w:rPr>
          <w:i/>
        </w:rPr>
        <w:t>setup</w:t>
      </w:r>
      <w:proofErr w:type="spellEnd"/>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proofErr w:type="spellStart"/>
      <w:r w:rsidR="00866B6F" w:rsidRPr="00866B6F">
        <w:rPr>
          <w:i/>
        </w:rPr>
        <w:t>setup</w:t>
      </w:r>
      <w:proofErr w:type="spellEnd"/>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lastRenderedPageBreak/>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w:t>
      </w:r>
      <w:proofErr w:type="spellStart"/>
      <w:r w:rsidR="004F1C77">
        <w:t>framerates</w:t>
      </w:r>
      <w:proofErr w:type="spellEnd"/>
      <w:r w:rsidR="004F1C77">
        <w:t xml:space="preserve"> interativas. </w:t>
      </w:r>
    </w:p>
    <w:p w:rsidR="00A3405B" w:rsidRPr="00421345" w:rsidRDefault="00A3405B" w:rsidP="00023EEF">
      <w:pPr>
        <w:pStyle w:val="Ttulo31"/>
      </w:pPr>
      <w:r w:rsidRPr="00421345">
        <w:t>Mesh Generation</w:t>
      </w:r>
    </w:p>
    <w:p w:rsidR="002F62FB" w:rsidRPr="00421345" w:rsidRDefault="002F62FB" w:rsidP="007770B6">
      <w:pPr>
        <w:pStyle w:val="Relatrio"/>
        <w:rPr>
          <w:lang w:val="en-US"/>
        </w:rPr>
      </w:pPr>
      <w:proofErr w:type="gramStart"/>
      <w:r w:rsidRPr="00421345">
        <w:rPr>
          <w:lang w:val="en-US"/>
        </w:rPr>
        <w:t>Smoothing (where?)</w:t>
      </w:r>
      <w:proofErr w:type="gramEnd"/>
    </w:p>
    <w:p w:rsidR="00421345" w:rsidRDefault="00421345" w:rsidP="00023EEF">
      <w:pPr>
        <w:pStyle w:val="Ttulo31"/>
      </w:pPr>
      <w:r w:rsidRPr="00421345">
        <w:t>Data Visualization / Recording</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Pr="00517220" w:rsidRDefault="00517220" w:rsidP="0090617A">
      <w:pPr>
        <w:pStyle w:val="Relatrio"/>
      </w:pPr>
      <w:r w:rsidRPr="00517220">
        <w:t xml:space="preserve">A gravação é feita a partir do </w:t>
      </w:r>
      <w:proofErr w:type="spellStart"/>
      <w:r w:rsidRPr="00517220">
        <w:t>OpenNI</w:t>
      </w:r>
      <w:proofErr w:type="spellEnd"/>
      <w:r w:rsidRPr="00517220">
        <w:t xml:space="preserve"> (</w:t>
      </w:r>
      <w:proofErr w:type="gramStart"/>
      <w:r w:rsidRPr="00517220">
        <w:t>ficheiros .</w:t>
      </w:r>
      <w:proofErr w:type="spellStart"/>
      <w:r w:rsidRPr="00517220">
        <w:t>oni</w:t>
      </w:r>
      <w:proofErr w:type="spellEnd"/>
      <w:proofErr w:type="gramEnd"/>
      <w:r w:rsidRPr="00517220">
        <w:t xml:space="preserve">) </w:t>
      </w:r>
      <w:r>
        <w:t xml:space="preserve">com informação </w:t>
      </w:r>
      <w:r>
        <w:rPr>
          <w:i/>
        </w:rPr>
        <w:t>crua</w:t>
      </w:r>
      <w:r>
        <w:t xml:space="preserve"> da </w:t>
      </w:r>
      <w:r w:rsidRPr="00517220">
        <w:rPr>
          <w:i/>
        </w:rPr>
        <w:t>Kinect</w:t>
      </w:r>
      <w:r>
        <w:t>. Será necessário criar formato de dados para guardar o resultado 3D como “filme”</w:t>
      </w:r>
      <w:proofErr w:type="gramStart"/>
      <w:r>
        <w:t xml:space="preserve"> ?</w:t>
      </w:r>
      <w:proofErr w:type="gramEnd"/>
      <w:r>
        <w:t xml:space="preserve"> Seria necessário muito </w:t>
      </w:r>
      <w:proofErr w:type="gramStart"/>
      <w:r>
        <w:t>espaço..</w:t>
      </w:r>
      <w:proofErr w:type="gramEnd"/>
    </w:p>
    <w:p w:rsidR="00A3405B" w:rsidRPr="00421345" w:rsidRDefault="003C0D0B" w:rsidP="00A3405B">
      <w:pPr>
        <w:pStyle w:val="Ttulo11"/>
        <w:rPr>
          <w:lang w:val="en-US"/>
        </w:rPr>
      </w:pPr>
      <w:proofErr w:type="spellStart"/>
      <w:r>
        <w:rPr>
          <w:lang w:val="en-US"/>
        </w:rPr>
        <w:t>Problemas</w:t>
      </w:r>
      <w:proofErr w:type="spellEnd"/>
      <w:r>
        <w:rPr>
          <w:lang w:val="en-US"/>
        </w:rPr>
        <w:t xml:space="preserve"> e </w:t>
      </w:r>
      <w:proofErr w:type="spellStart"/>
      <w:r>
        <w:rPr>
          <w:lang w:val="en-US"/>
        </w:rPr>
        <w:t>Soluções</w:t>
      </w:r>
      <w:proofErr w:type="spellEnd"/>
    </w:p>
    <w:p w:rsidR="00A3405B" w:rsidRPr="00421345" w:rsidRDefault="003C0D0B" w:rsidP="00A3405B">
      <w:pPr>
        <w:pStyle w:val="Ttulo21"/>
        <w:rPr>
          <w:lang w:val="en-US"/>
        </w:rPr>
      </w:pPr>
      <w:proofErr w:type="spellStart"/>
      <w:r>
        <w:rPr>
          <w:lang w:val="en-US"/>
        </w:rPr>
        <w:t>Ruído</w:t>
      </w:r>
      <w:proofErr w:type="spellEnd"/>
    </w:p>
    <w:p w:rsidR="00517220" w:rsidRPr="00421345" w:rsidRDefault="00A3405B" w:rsidP="00517220">
      <w:pPr>
        <w:pStyle w:val="Relatrio"/>
        <w:rPr>
          <w:lang w:val="en-US"/>
        </w:rPr>
      </w:pPr>
      <w:r w:rsidRPr="00421345">
        <w:rPr>
          <w:lang w:val="en-US"/>
        </w:rPr>
        <w:t>Distance filtering</w:t>
      </w:r>
      <w:r w:rsidR="00517220">
        <w:rPr>
          <w:lang w:val="en-US"/>
        </w:rPr>
        <w:t xml:space="preserve"> e </w:t>
      </w:r>
      <w:r w:rsidRPr="00421345">
        <w:rPr>
          <w:lang w:val="en-US"/>
        </w:rPr>
        <w:t>Floor removal</w:t>
      </w:r>
      <w:r w:rsidR="00517220">
        <w:rPr>
          <w:lang w:val="en-US"/>
        </w:rPr>
        <w:t xml:space="preserve"> </w:t>
      </w:r>
      <w:proofErr w:type="spellStart"/>
      <w:proofErr w:type="gramStart"/>
      <w:r w:rsidR="00517220">
        <w:rPr>
          <w:lang w:val="en-US"/>
        </w:rPr>
        <w:t>como</w:t>
      </w:r>
      <w:proofErr w:type="spellEnd"/>
      <w:proofErr w:type="gramEnd"/>
      <w:r w:rsidR="00517220">
        <w:rPr>
          <w:lang w:val="en-US"/>
        </w:rPr>
        <w:t xml:space="preserve"> </w:t>
      </w:r>
      <w:proofErr w:type="spellStart"/>
      <w:r w:rsidR="00517220">
        <w:rPr>
          <w:lang w:val="en-US"/>
        </w:rPr>
        <w:t>já</w:t>
      </w:r>
      <w:proofErr w:type="spellEnd"/>
      <w:r w:rsidR="00517220">
        <w:rPr>
          <w:lang w:val="en-US"/>
        </w:rPr>
        <w:t xml:space="preserve"> </w:t>
      </w:r>
      <w:proofErr w:type="spellStart"/>
      <w:r w:rsidR="00517220">
        <w:rPr>
          <w:lang w:val="en-US"/>
        </w:rPr>
        <w:t>foi</w:t>
      </w:r>
      <w:proofErr w:type="spellEnd"/>
      <w:r w:rsidR="00517220">
        <w:rPr>
          <w:lang w:val="en-US"/>
        </w:rPr>
        <w:t xml:space="preserve"> </w:t>
      </w:r>
      <w:proofErr w:type="spellStart"/>
      <w:r w:rsidR="00517220">
        <w:rPr>
          <w:lang w:val="en-US"/>
        </w:rPr>
        <w:t>descrito</w:t>
      </w:r>
      <w:proofErr w:type="spellEnd"/>
      <w:r w:rsidR="00517220">
        <w:rPr>
          <w:lang w:val="en-US"/>
        </w:rPr>
        <w:t xml:space="preserve"> </w:t>
      </w:r>
      <w:proofErr w:type="spellStart"/>
      <w:r w:rsidR="00517220">
        <w:rPr>
          <w:lang w:val="en-US"/>
        </w:rPr>
        <w:t>na</w:t>
      </w:r>
      <w:proofErr w:type="spellEnd"/>
      <w:r w:rsidR="00517220">
        <w:rPr>
          <w:lang w:val="en-US"/>
        </w:rPr>
        <w:t xml:space="preserve"> pipeline do </w:t>
      </w:r>
      <w:proofErr w:type="spellStart"/>
      <w:r w:rsidR="00517220">
        <w:rPr>
          <w:lang w:val="en-US"/>
        </w:rPr>
        <w:t>sistema</w:t>
      </w:r>
      <w:proofErr w:type="spellEnd"/>
      <w:r w:rsidR="00517220">
        <w:rPr>
          <w:lang w:val="en-US"/>
        </w:rPr>
        <w:t xml:space="preserve"> – </w:t>
      </w:r>
      <w:proofErr w:type="spellStart"/>
      <w:r w:rsidR="00517220">
        <w:rPr>
          <w:lang w:val="en-US"/>
        </w:rPr>
        <w:t>aquisição</w:t>
      </w:r>
      <w:proofErr w:type="spellEnd"/>
      <w:r w:rsidR="00517220">
        <w:rPr>
          <w:lang w:val="en-US"/>
        </w:rPr>
        <w:t xml:space="preserve"> </w:t>
      </w:r>
      <w:proofErr w:type="spellStart"/>
      <w:r w:rsidR="00517220">
        <w:rPr>
          <w:lang w:val="en-US"/>
        </w:rPr>
        <w:t>da</w:t>
      </w:r>
      <w:proofErr w:type="spellEnd"/>
      <w:r w:rsidR="00517220">
        <w:rPr>
          <w:lang w:val="en-US"/>
        </w:rPr>
        <w:t xml:space="preserve"> </w:t>
      </w:r>
      <w:proofErr w:type="spellStart"/>
      <w:r w:rsidR="00517220">
        <w:rPr>
          <w:lang w:val="en-US"/>
        </w:rPr>
        <w:t>nuvem</w:t>
      </w:r>
      <w:proofErr w:type="spellEnd"/>
      <w:r w:rsidR="00517220">
        <w:rPr>
          <w:lang w:val="en-US"/>
        </w:rPr>
        <w:t xml:space="preserve"> de </w:t>
      </w:r>
      <w:proofErr w:type="spellStart"/>
      <w:r w:rsidR="00517220">
        <w:rPr>
          <w:lang w:val="en-US"/>
        </w:rPr>
        <w:t>pontos</w:t>
      </w:r>
      <w:proofErr w:type="spellEnd"/>
      <w:r w:rsidR="00517220">
        <w:rPr>
          <w:lang w:val="en-US"/>
        </w:rPr>
        <w:t xml:space="preserve">. No </w:t>
      </w:r>
      <w:proofErr w:type="spellStart"/>
      <w:r w:rsidR="00517220">
        <w:rPr>
          <w:lang w:val="en-US"/>
        </w:rPr>
        <w:t>entanto</w:t>
      </w:r>
      <w:proofErr w:type="spellEnd"/>
      <w:r w:rsidR="00517220">
        <w:rPr>
          <w:lang w:val="en-US"/>
        </w:rPr>
        <w:t xml:space="preserve"> </w:t>
      </w:r>
      <w:proofErr w:type="spellStart"/>
      <w:r w:rsidR="00517220">
        <w:rPr>
          <w:lang w:val="en-US"/>
        </w:rPr>
        <w:t>ainda</w:t>
      </w:r>
      <w:proofErr w:type="spellEnd"/>
      <w:r w:rsidR="00517220">
        <w:rPr>
          <w:lang w:val="en-US"/>
        </w:rPr>
        <w:t xml:space="preserve"> </w:t>
      </w:r>
      <w:proofErr w:type="spellStart"/>
      <w:r w:rsidR="00517220">
        <w:rPr>
          <w:lang w:val="en-US"/>
        </w:rPr>
        <w:t>existe</w:t>
      </w:r>
      <w:proofErr w:type="spellEnd"/>
      <w:r w:rsidR="00517220">
        <w:rPr>
          <w:lang w:val="en-US"/>
        </w:rPr>
        <w:t xml:space="preserve"> </w:t>
      </w:r>
      <w:proofErr w:type="spellStart"/>
      <w:r w:rsidR="00517220">
        <w:rPr>
          <w:lang w:val="en-US"/>
        </w:rPr>
        <w:t>ruído</w:t>
      </w:r>
      <w:proofErr w:type="spellEnd"/>
      <w:r w:rsidR="00517220">
        <w:rPr>
          <w:lang w:val="en-US"/>
        </w:rPr>
        <w:t xml:space="preserve"> </w:t>
      </w:r>
      <w:proofErr w:type="spellStart"/>
      <w:proofErr w:type="gramStart"/>
      <w:r w:rsidR="00517220">
        <w:rPr>
          <w:lang w:val="en-US"/>
        </w:rPr>
        <w:t>na</w:t>
      </w:r>
      <w:proofErr w:type="spellEnd"/>
      <w:proofErr w:type="gramEnd"/>
      <w:r w:rsidR="00517220">
        <w:rPr>
          <w:lang w:val="en-US"/>
        </w:rPr>
        <w:t xml:space="preserve"> </w:t>
      </w:r>
      <w:proofErr w:type="spellStart"/>
      <w:r w:rsidR="00517220">
        <w:rPr>
          <w:lang w:val="en-US"/>
        </w:rPr>
        <w:t>núvem</w:t>
      </w:r>
      <w:proofErr w:type="spellEnd"/>
      <w:r w:rsidR="00517220">
        <w:rPr>
          <w:lang w:val="en-US"/>
        </w:rPr>
        <w:t xml:space="preserve"> e </w:t>
      </w:r>
      <w:proofErr w:type="spellStart"/>
      <w:r w:rsidR="00517220">
        <w:rPr>
          <w:lang w:val="en-US"/>
        </w:rPr>
        <w:t>este</w:t>
      </w:r>
      <w:proofErr w:type="spellEnd"/>
      <w:r w:rsidR="00517220">
        <w:rPr>
          <w:lang w:val="en-US"/>
        </w:rPr>
        <w:t xml:space="preserve"> tem 3 </w:t>
      </w:r>
      <w:proofErr w:type="spellStart"/>
      <w:r w:rsidR="00517220">
        <w:rPr>
          <w:lang w:val="en-US"/>
        </w:rPr>
        <w:t>formas</w:t>
      </w:r>
      <w:proofErr w:type="spellEnd"/>
      <w:r w:rsidR="00517220">
        <w:rPr>
          <w:lang w:val="en-US"/>
        </w:rPr>
        <w:t xml:space="preserve">: </w:t>
      </w:r>
      <w:proofErr w:type="spellStart"/>
      <w:r w:rsidR="00517220">
        <w:rPr>
          <w:lang w:val="en-US"/>
        </w:rPr>
        <w:lastRenderedPageBreak/>
        <w:t>pontos</w:t>
      </w:r>
      <w:proofErr w:type="spellEnd"/>
      <w:r w:rsidR="00517220">
        <w:rPr>
          <w:lang w:val="en-US"/>
        </w:rPr>
        <w:t xml:space="preserve"> a </w:t>
      </w:r>
      <w:proofErr w:type="spellStart"/>
      <w:r w:rsidR="00517220">
        <w:rPr>
          <w:lang w:val="en-US"/>
        </w:rPr>
        <w:t>mais</w:t>
      </w:r>
      <w:proofErr w:type="spellEnd"/>
      <w:r w:rsidR="00517220">
        <w:rPr>
          <w:lang w:val="en-US"/>
        </w:rPr>
        <w:t xml:space="preserve">, </w:t>
      </w:r>
      <w:proofErr w:type="spellStart"/>
      <w:r w:rsidR="00517220">
        <w:rPr>
          <w:lang w:val="en-US"/>
        </w:rPr>
        <w:t>buracos</w:t>
      </w:r>
      <w:proofErr w:type="spellEnd"/>
      <w:r w:rsidR="00517220">
        <w:rPr>
          <w:lang w:val="en-US"/>
        </w:rPr>
        <w:t xml:space="preserve"> </w:t>
      </w:r>
      <w:proofErr w:type="spellStart"/>
      <w:r w:rsidR="00517220">
        <w:rPr>
          <w:lang w:val="en-US"/>
        </w:rPr>
        <w:t>na</w:t>
      </w:r>
      <w:proofErr w:type="spellEnd"/>
      <w:r w:rsidR="00517220">
        <w:rPr>
          <w:lang w:val="en-US"/>
        </w:rPr>
        <w:t xml:space="preserve"> </w:t>
      </w:r>
      <w:proofErr w:type="spellStart"/>
      <w:r w:rsidR="00517220">
        <w:rPr>
          <w:lang w:val="en-US"/>
        </w:rPr>
        <w:t>informação</w:t>
      </w:r>
      <w:proofErr w:type="spellEnd"/>
      <w:r w:rsidR="00517220">
        <w:rPr>
          <w:lang w:val="en-US"/>
        </w:rPr>
        <w:t xml:space="preserve"> e </w:t>
      </w:r>
      <w:proofErr w:type="spellStart"/>
      <w:r w:rsidR="00517220">
        <w:rPr>
          <w:lang w:val="en-US"/>
        </w:rPr>
        <w:t>informação</w:t>
      </w:r>
      <w:proofErr w:type="spellEnd"/>
      <w:r w:rsidR="00517220">
        <w:rPr>
          <w:lang w:val="en-US"/>
        </w:rPr>
        <w:t xml:space="preserve"> “</w:t>
      </w:r>
      <w:proofErr w:type="spellStart"/>
      <w:r w:rsidR="00517220">
        <w:rPr>
          <w:lang w:val="en-US"/>
        </w:rPr>
        <w:t>desnivelada</w:t>
      </w:r>
      <w:proofErr w:type="spellEnd"/>
      <w:r w:rsidR="00517220">
        <w:rPr>
          <w:lang w:val="en-US"/>
        </w:rPr>
        <w:t>” (</w:t>
      </w:r>
      <w:proofErr w:type="spellStart"/>
      <w:r w:rsidR="00517220">
        <w:rPr>
          <w:lang w:val="en-US"/>
        </w:rPr>
        <w:t>os</w:t>
      </w:r>
      <w:proofErr w:type="spellEnd"/>
      <w:r w:rsidR="00517220">
        <w:rPr>
          <w:lang w:val="en-US"/>
        </w:rPr>
        <w:t xml:space="preserve"> </w:t>
      </w:r>
      <w:proofErr w:type="spellStart"/>
      <w:r w:rsidR="00517220">
        <w:rPr>
          <w:lang w:val="en-US"/>
        </w:rPr>
        <w:t>pontos</w:t>
      </w:r>
      <w:proofErr w:type="spellEnd"/>
      <w:r w:rsidR="00517220">
        <w:rPr>
          <w:lang w:val="en-US"/>
        </w:rPr>
        <w:t xml:space="preserve"> </w:t>
      </w:r>
      <w:proofErr w:type="spellStart"/>
      <w:r w:rsidR="00517220">
        <w:rPr>
          <w:lang w:val="en-US"/>
        </w:rPr>
        <w:t>precisam</w:t>
      </w:r>
      <w:proofErr w:type="spellEnd"/>
      <w:r w:rsidR="00517220">
        <w:rPr>
          <w:lang w:val="en-US"/>
        </w:rPr>
        <w:t xml:space="preserve"> de ser </w:t>
      </w:r>
      <w:proofErr w:type="spellStart"/>
      <w:r w:rsidR="00517220">
        <w:rPr>
          <w:lang w:val="en-US"/>
        </w:rPr>
        <w:t>alisados</w:t>
      </w:r>
      <w:proofErr w:type="spellEnd"/>
      <w:r w:rsidR="00517220">
        <w:rPr>
          <w:lang w:val="en-US"/>
        </w:rPr>
        <w:t>)</w:t>
      </w:r>
    </w:p>
    <w:p w:rsidR="00A3405B" w:rsidRDefault="00A3405B" w:rsidP="00A3405B">
      <w:pPr>
        <w:pStyle w:val="Relatrio"/>
        <w:rPr>
          <w:lang w:val="en-US"/>
        </w:rPr>
      </w:pPr>
      <w:proofErr w:type="gramStart"/>
      <w:r w:rsidRPr="00421345">
        <w:rPr>
          <w:lang w:val="en-US"/>
        </w:rPr>
        <w:t>Hole</w:t>
      </w:r>
      <w:proofErr w:type="gramEnd"/>
      <w:r w:rsidRPr="00421345">
        <w:rPr>
          <w:lang w:val="en-US"/>
        </w:rPr>
        <w:t xml:space="preserve"> filling</w:t>
      </w:r>
    </w:p>
    <w:p w:rsidR="000261D1" w:rsidRPr="00421345" w:rsidRDefault="000261D1" w:rsidP="00A3405B">
      <w:pPr>
        <w:pStyle w:val="Relatrio"/>
        <w:rPr>
          <w:lang w:val="en-US"/>
        </w:rPr>
      </w:pPr>
      <w:proofErr w:type="spellStart"/>
      <w:r>
        <w:rPr>
          <w:lang w:val="en-US"/>
        </w:rPr>
        <w:t>MeshLab</w:t>
      </w:r>
      <w:proofErr w:type="spellEnd"/>
      <w:r>
        <w:rPr>
          <w:lang w:val="en-US"/>
        </w:rPr>
        <w:t xml:space="preserve"> </w:t>
      </w:r>
      <w:proofErr w:type="spellStart"/>
      <w:r>
        <w:rPr>
          <w:lang w:val="en-US"/>
        </w:rPr>
        <w:t>para</w:t>
      </w:r>
      <w:proofErr w:type="spellEnd"/>
      <w:r>
        <w:rPr>
          <w:lang w:val="en-US"/>
        </w:rPr>
        <w:t xml:space="preserve"> </w:t>
      </w:r>
      <w:proofErr w:type="spellStart"/>
      <w:r>
        <w:rPr>
          <w:lang w:val="en-US"/>
        </w:rPr>
        <w:t>modelos</w:t>
      </w:r>
      <w:proofErr w:type="spellEnd"/>
      <w:r>
        <w:rPr>
          <w:lang w:val="en-US"/>
        </w:rPr>
        <w:t xml:space="preserve"> </w:t>
      </w:r>
      <w:proofErr w:type="spellStart"/>
      <w:r>
        <w:rPr>
          <w:lang w:val="en-US"/>
        </w:rPr>
        <w:t>fixos</w:t>
      </w:r>
      <w:proofErr w:type="spellEnd"/>
    </w:p>
    <w:p w:rsidR="00A3405B" w:rsidRDefault="00474AB2" w:rsidP="00A3405B">
      <w:pPr>
        <w:pStyle w:val="Relatrio"/>
        <w:rPr>
          <w:lang w:val="en-US"/>
        </w:rPr>
      </w:pPr>
      <w:r>
        <w:rPr>
          <w:lang w:val="en-US"/>
        </w:rPr>
        <w:t xml:space="preserve">“Multiple </w:t>
      </w:r>
      <w:proofErr w:type="spellStart"/>
      <w:r>
        <w:rPr>
          <w:lang w:val="en-US"/>
        </w:rPr>
        <w:t>Kinect</w:t>
      </w:r>
      <w:proofErr w:type="spellEnd"/>
      <w:r>
        <w:rPr>
          <w:lang w:val="en-US"/>
        </w:rPr>
        <w:t xml:space="preserve"> Studies - Technical Report”</w:t>
      </w:r>
    </w:p>
    <w:p w:rsidR="00474AB2" w:rsidRDefault="00474AB2" w:rsidP="00474AB2">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8F1863" w:rsidRDefault="008F1863" w:rsidP="0048084C">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0048084C" w:rsidRPr="0048084C">
        <w:rPr>
          <w:lang w:val="en-US"/>
        </w:rPr>
        <w:t>we propose a method of retaining knowledge</w:t>
      </w:r>
      <w:r w:rsidR="0048084C">
        <w:rPr>
          <w:lang w:val="en-US"/>
        </w:rPr>
        <w:t xml:space="preserve"> </w:t>
      </w:r>
      <w:r w:rsidR="0048084C" w:rsidRPr="0048084C">
        <w:rPr>
          <w:lang w:val="en-US"/>
        </w:rPr>
        <w:t>of surfaces from depth camera images acquired over time</w:t>
      </w:r>
    </w:p>
    <w:p w:rsidR="00474AB2" w:rsidRPr="00421345" w:rsidRDefault="00474AB2" w:rsidP="00A3405B">
      <w:pPr>
        <w:pStyle w:val="Relatrio"/>
        <w:rPr>
          <w:lang w:val="en-US"/>
        </w:rPr>
      </w:pPr>
    </w:p>
    <w:p w:rsidR="00A3405B" w:rsidRPr="00421345" w:rsidRDefault="008F5BC1" w:rsidP="00A3405B">
      <w:pPr>
        <w:pStyle w:val="Ttulo11"/>
        <w:rPr>
          <w:lang w:val="en-US"/>
        </w:rPr>
      </w:pPr>
      <w:proofErr w:type="spellStart"/>
      <w:r>
        <w:rPr>
          <w:lang w:val="en-US"/>
        </w:rPr>
        <w:t>Tecnologia</w:t>
      </w:r>
      <w:proofErr w:type="spellEnd"/>
    </w:p>
    <w:p w:rsidR="00A3405B" w:rsidRDefault="00A3405B" w:rsidP="00A3405B">
      <w:pPr>
        <w:pStyle w:val="Relatrio"/>
        <w:rPr>
          <w:lang w:val="en-US"/>
        </w:rPr>
      </w:pPr>
      <w:r w:rsidRPr="00421345">
        <w:rPr>
          <w:lang w:val="en-US"/>
        </w:rPr>
        <w:t xml:space="preserve">Used Technologies: </w:t>
      </w:r>
      <w:proofErr w:type="spellStart"/>
      <w:r w:rsidRPr="00421345">
        <w:rPr>
          <w:lang w:val="en-US"/>
        </w:rPr>
        <w:t>OpenNI</w:t>
      </w:r>
      <w:proofErr w:type="spellEnd"/>
      <w:r w:rsidRPr="00421345">
        <w:rPr>
          <w:lang w:val="en-US"/>
        </w:rPr>
        <w:t xml:space="preserve">, </w:t>
      </w:r>
      <w:proofErr w:type="spellStart"/>
      <w:r w:rsidRPr="00421345">
        <w:rPr>
          <w:lang w:val="en-US"/>
        </w:rPr>
        <w:t>OpenCV</w:t>
      </w:r>
      <w:proofErr w:type="spellEnd"/>
      <w:r w:rsidRPr="00421345">
        <w:rPr>
          <w:lang w:val="en-US"/>
        </w:rPr>
        <w:t>, (C++)</w:t>
      </w:r>
      <w:r w:rsidR="00023EEF">
        <w:rPr>
          <w:lang w:val="en-US"/>
        </w:rPr>
        <w:t xml:space="preserve"> Boost</w:t>
      </w:r>
      <w:r w:rsidR="00607E8F">
        <w:rPr>
          <w:lang w:val="en-US"/>
        </w:rPr>
        <w:t>, PCL,</w:t>
      </w:r>
      <w:r w:rsidR="0020336A">
        <w:rPr>
          <w:lang w:val="en-US"/>
        </w:rPr>
        <w:t xml:space="preserve"> Qt</w:t>
      </w:r>
    </w:p>
    <w:p w:rsidR="00023EEF" w:rsidRDefault="00AE395B" w:rsidP="00023EEF">
      <w:pPr>
        <w:spacing w:line="343" w:lineRule="atLeast"/>
        <w:rPr>
          <w:rFonts w:ascii="Helvetica" w:hAnsi="Helvetica"/>
          <w:color w:val="000000"/>
          <w:sz w:val="21"/>
          <w:szCs w:val="21"/>
        </w:rPr>
      </w:pPr>
      <w:hyperlink r:id="rId46" w:tgtFrame="_blank" w:history="1">
        <w:r w:rsidR="00023EEF">
          <w:rPr>
            <w:rStyle w:val="Hiperligao"/>
            <w:rFonts w:ascii="Helvetica" w:hAnsi="Helvetica"/>
            <w:color w:val="047AC6"/>
            <w:sz w:val="21"/>
            <w:szCs w:val="21"/>
            <w:bdr w:val="none" w:sz="0" w:space="0" w:color="auto" w:frame="1"/>
          </w:rPr>
          <w:t>http://www.openni.org/</w:t>
        </w:r>
      </w:hyperlink>
    </w:p>
    <w:p w:rsidR="00023EEF" w:rsidRDefault="00AE395B" w:rsidP="00023EEF">
      <w:pPr>
        <w:spacing w:line="343" w:lineRule="atLeast"/>
        <w:rPr>
          <w:rFonts w:ascii="Helvetica" w:hAnsi="Helvetica"/>
          <w:color w:val="000000"/>
          <w:sz w:val="21"/>
          <w:szCs w:val="21"/>
        </w:rPr>
      </w:pPr>
      <w:hyperlink r:id="rId47" w:tgtFrame="_blank" w:history="1">
        <w:r w:rsidR="00023EEF">
          <w:rPr>
            <w:rStyle w:val="Hiperligao"/>
            <w:rFonts w:ascii="Helvetica" w:hAnsi="Helvetica"/>
            <w:color w:val="047AC6"/>
            <w:sz w:val="21"/>
            <w:szCs w:val="21"/>
            <w:bdr w:val="none" w:sz="0" w:space="0" w:color="auto" w:frame="1"/>
          </w:rPr>
          <w:t>http://opencv.org/</w:t>
        </w:r>
      </w:hyperlink>
    </w:p>
    <w:p w:rsidR="00023EEF" w:rsidRDefault="00AE395B" w:rsidP="00023EEF">
      <w:pPr>
        <w:spacing w:line="343" w:lineRule="atLeast"/>
      </w:pPr>
      <w:hyperlink r:id="rId48" w:tgtFrame="_blank" w:history="1">
        <w:r w:rsidR="00023EEF">
          <w:rPr>
            <w:rStyle w:val="Hiperligao"/>
            <w:rFonts w:ascii="Helvetica" w:hAnsi="Helvetica"/>
            <w:color w:val="047AC6"/>
            <w:sz w:val="21"/>
            <w:szCs w:val="21"/>
            <w:bdr w:val="none" w:sz="0" w:space="0" w:color="auto" w:frame="1"/>
          </w:rPr>
          <w:t>http://www.boost.org/</w:t>
        </w:r>
      </w:hyperlink>
    </w:p>
    <w:p w:rsidR="00607E8F" w:rsidRDefault="00607E8F" w:rsidP="00023EEF">
      <w:pPr>
        <w:spacing w:line="343" w:lineRule="atLeast"/>
      </w:pPr>
      <w:hyperlink r:id="rId49" w:history="1">
        <w:r>
          <w:rPr>
            <w:rStyle w:val="Hiperligao"/>
          </w:rPr>
          <w:t>http://pointclouds.org/</w:t>
        </w:r>
      </w:hyperlink>
    </w:p>
    <w:p w:rsidR="0020336A" w:rsidRDefault="0020336A" w:rsidP="00023EEF">
      <w:pPr>
        <w:spacing w:line="343" w:lineRule="atLeast"/>
        <w:rPr>
          <w:rFonts w:ascii="Helvetica" w:hAnsi="Helvetica"/>
          <w:color w:val="000000"/>
          <w:sz w:val="21"/>
          <w:szCs w:val="21"/>
        </w:rPr>
      </w:pPr>
      <w:hyperlink r:id="rId50" w:history="1">
        <w:r>
          <w:rPr>
            <w:rStyle w:val="Hiperligao"/>
          </w:rPr>
          <w:t>http://qt-project.org</w:t>
        </w:r>
      </w:hyperlink>
    </w:p>
    <w:p w:rsidR="00AA5EF9" w:rsidRPr="007770B6" w:rsidRDefault="00AA5EF9" w:rsidP="007770B6">
      <w:pPr>
        <w:pStyle w:val="Relatrio"/>
        <w:rPr>
          <w:lang w:val="en-US"/>
        </w:rPr>
      </w:pPr>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 xml:space="preserve">Hole filtering </w:t>
      </w:r>
      <w:proofErr w:type="spellStart"/>
      <w:r>
        <w:rPr>
          <w:lang w:val="en-US"/>
        </w:rPr>
        <w:t>technics</w:t>
      </w:r>
      <w:proofErr w:type="spellEnd"/>
      <w:r>
        <w:rPr>
          <w:lang w:val="en-US"/>
        </w:rPr>
        <w:t>/3D processing</w:t>
      </w:r>
    </w:p>
    <w:p w:rsidR="00AA5EF9" w:rsidRDefault="00AA5EF9" w:rsidP="00AA5EF9">
      <w:pPr>
        <w:pStyle w:val="Ttulo11"/>
      </w:pPr>
      <w:r>
        <w:t xml:space="preserve">Real-time </w:t>
      </w:r>
      <w:proofErr w:type="spellStart"/>
      <w:r>
        <w:t>Acquisition</w:t>
      </w:r>
      <w:proofErr w:type="spellEnd"/>
    </w:p>
    <w:p w:rsidR="00AA5EF9" w:rsidRPr="00AA5EF9" w:rsidRDefault="00AA5EF9" w:rsidP="00AA5EF9">
      <w:pPr>
        <w:pStyle w:val="Relatrio"/>
        <w:rPr>
          <w:lang w:val="en-US"/>
        </w:rPr>
      </w:pPr>
      <w:r>
        <w:rPr>
          <w:lang w:val="en-US"/>
        </w:rPr>
        <w:t xml:space="preserve">Show examples of </w:t>
      </w:r>
      <w:proofErr w:type="gramStart"/>
      <w:r>
        <w:rPr>
          <w:lang w:val="en-US"/>
        </w:rPr>
        <w:t>Point Clouds</w:t>
      </w:r>
      <w:proofErr w:type="gramEnd"/>
      <w:r>
        <w:rPr>
          <w:lang w:val="en-US"/>
        </w:rPr>
        <w:t xml:space="preserve">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proofErr w:type="gramStart"/>
      <w:r>
        <w:rPr>
          <w:lang w:val="en-US"/>
        </w:rPr>
        <w:t>Performance Analysis.</w:t>
      </w:r>
      <w:proofErr w:type="gramEnd"/>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Default="007770B6" w:rsidP="00B40A92">
      <w:pPr>
        <w:pStyle w:val="Relatrio"/>
        <w:rPr>
          <w:lang w:val="en-US"/>
        </w:rPr>
      </w:pPr>
      <w:r>
        <w:rPr>
          <w:lang w:val="en-US"/>
        </w:rPr>
        <w:t xml:space="preserve">Conclusions </w:t>
      </w:r>
    </w:p>
    <w:p w:rsidR="007770B6" w:rsidRDefault="007770B6" w:rsidP="007770B6">
      <w:pPr>
        <w:pStyle w:val="Ttulo11"/>
        <w:rPr>
          <w:lang w:val="en-US"/>
        </w:rPr>
      </w:pPr>
      <w:r w:rsidRPr="007770B6">
        <w:rPr>
          <w:lang w:val="en-US"/>
        </w:rPr>
        <w:t>Future Work</w:t>
      </w:r>
    </w:p>
    <w:p w:rsidR="00FC0E87" w:rsidRPr="00FC0E87" w:rsidRDefault="00FC0E87" w:rsidP="00FC0E87">
      <w:pPr>
        <w:pStyle w:val="Relatrio"/>
        <w:rPr>
          <w:lang w:val="en-US"/>
        </w:rPr>
      </w:pPr>
      <w:proofErr w:type="spellStart"/>
      <w:r>
        <w:rPr>
          <w:lang w:val="en-US"/>
        </w:rPr>
        <w:t>Kinect</w:t>
      </w:r>
      <w:proofErr w:type="spellEnd"/>
      <w:r>
        <w:rPr>
          <w:lang w:val="en-US"/>
        </w:rPr>
        <w:t xml:space="preserve"> 2 – </w:t>
      </w:r>
      <w:proofErr w:type="spellStart"/>
      <w:r>
        <w:rPr>
          <w:lang w:val="en-US"/>
        </w:rPr>
        <w:t>mais</w:t>
      </w:r>
      <w:proofErr w:type="spellEnd"/>
      <w:r>
        <w:rPr>
          <w:lang w:val="en-US"/>
        </w:rPr>
        <w:t xml:space="preserve"> </w:t>
      </w:r>
      <w:proofErr w:type="spellStart"/>
      <w:r>
        <w:rPr>
          <w:lang w:val="en-US"/>
        </w:rPr>
        <w:t>resolução</w:t>
      </w:r>
      <w:proofErr w:type="spellEnd"/>
      <w:r>
        <w:rPr>
          <w:lang w:val="en-US"/>
        </w:rPr>
        <w:t xml:space="preserve"> (</w:t>
      </w:r>
      <w:proofErr w:type="spellStart"/>
      <w:r>
        <w:rPr>
          <w:lang w:val="en-US"/>
        </w:rPr>
        <w:t>profundidade</w:t>
      </w:r>
      <w:proofErr w:type="spellEnd"/>
      <w:r>
        <w:rPr>
          <w:lang w:val="en-US"/>
        </w:rPr>
        <w:t xml:space="preserve"> e </w:t>
      </w:r>
      <w:proofErr w:type="spellStart"/>
      <w:r>
        <w:rPr>
          <w:lang w:val="en-US"/>
        </w:rPr>
        <w:t>imagem</w:t>
      </w:r>
      <w:proofErr w:type="spellEnd"/>
      <w:r>
        <w:rPr>
          <w:lang w:val="en-US"/>
        </w:rPr>
        <w:t>)</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 xml:space="preserve">camera to complement depth and </w:t>
      </w:r>
      <w:proofErr w:type="spellStart"/>
      <w:r>
        <w:rPr>
          <w:lang w:val="en-US"/>
        </w:rPr>
        <w:t>rgb</w:t>
      </w:r>
      <w:proofErr w:type="spellEnd"/>
      <w:r>
        <w:rPr>
          <w:lang w:val="en-US"/>
        </w:rPr>
        <w:t xml:space="preserve">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 xml:space="preserve">Scanning / Images </w:t>
      </w:r>
      <w:proofErr w:type="spellStart"/>
      <w:r>
        <w:rPr>
          <w:lang w:val="en-US"/>
        </w:rPr>
        <w:t>Aquisition</w:t>
      </w:r>
      <w:proofErr w:type="spellEnd"/>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w:t>
      </w:r>
      <w:proofErr w:type="spellStart"/>
      <w:r w:rsidRPr="007770B6">
        <w:rPr>
          <w:lang w:val="en-US"/>
        </w:rPr>
        <w:t>Kinect</w:t>
      </w:r>
      <w:proofErr w:type="spellEnd"/>
      <w:r w:rsidRPr="007770B6">
        <w:rPr>
          <w:lang w:val="en-US"/>
        </w:rPr>
        <w:t xml:space="preserve">)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 xml:space="preserve">Mesa Imaging </w:t>
      </w:r>
      <w:proofErr w:type="spellStart"/>
      <w:r w:rsidRPr="00620557">
        <w:rPr>
          <w:b/>
          <w:lang w:val="en-US"/>
        </w:rPr>
        <w:t>SwissRanger</w:t>
      </w:r>
      <w:proofErr w:type="spellEnd"/>
      <w:r w:rsidRPr="00620557">
        <w:rPr>
          <w:b/>
          <w:lang w:val="en-US"/>
        </w:rPr>
        <w:t xml:space="preserve"> 4000 (SR4000)</w:t>
      </w:r>
    </w:p>
    <w:p w:rsidR="00CE347F" w:rsidRDefault="00AE395B" w:rsidP="00CE347F">
      <w:pPr>
        <w:pStyle w:val="Relatrio"/>
        <w:rPr>
          <w:lang w:val="en-US"/>
        </w:rPr>
      </w:pPr>
      <w:hyperlink r:id="rId51"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 xml:space="preserve">PMD Technologies </w:t>
      </w:r>
      <w:proofErr w:type="spellStart"/>
      <w:r w:rsidRPr="00620557">
        <w:rPr>
          <w:b/>
          <w:lang w:val="en-US"/>
        </w:rPr>
        <w:t>CamCube</w:t>
      </w:r>
      <w:proofErr w:type="spellEnd"/>
      <w:r w:rsidRPr="00620557">
        <w:rPr>
          <w:b/>
          <w:lang w:val="en-US"/>
        </w:rPr>
        <w:t xml:space="preserve"> 2.0</w:t>
      </w:r>
    </w:p>
    <w:p w:rsidR="00CE347F" w:rsidRDefault="00CE347F" w:rsidP="00CE347F">
      <w:pPr>
        <w:pStyle w:val="Relatrio"/>
        <w:rPr>
          <w:lang w:val="en-US"/>
        </w:rPr>
      </w:pPr>
      <w:r w:rsidRPr="00A46098">
        <w:rPr>
          <w:lang w:val="en-US"/>
        </w:rPr>
        <w:t>http://www.geometh.ethz.ch/people/kohtobia/DGPF2011</w:t>
      </w:r>
    </w:p>
    <w:p w:rsidR="00CE347F" w:rsidRDefault="00AE395B" w:rsidP="00CE347F">
      <w:pPr>
        <w:pStyle w:val="Relatrio"/>
        <w:rPr>
          <w:lang w:val="en-US"/>
        </w:rPr>
      </w:pPr>
      <w:hyperlink r:id="rId52"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 xml:space="preserve">PMD </w:t>
      </w:r>
      <w:proofErr w:type="spellStart"/>
      <w:r w:rsidRPr="00620557">
        <w:rPr>
          <w:b/>
          <w:lang w:val="en-US"/>
        </w:rPr>
        <w:t>Nano</w:t>
      </w:r>
      <w:proofErr w:type="spellEnd"/>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proofErr w:type="spellStart"/>
      <w:r w:rsidRPr="00620557">
        <w:rPr>
          <w:b/>
        </w:rPr>
        <w:t>Bumblebee</w:t>
      </w:r>
      <w:proofErr w:type="spellEnd"/>
      <w:r w:rsidRPr="00620557">
        <w:rPr>
          <w:b/>
        </w:rPr>
        <w:t xml:space="preserve"> 2 e XB3 </w:t>
      </w:r>
      <w:proofErr w:type="spellStart"/>
      <w:r w:rsidRPr="00620557">
        <w:rPr>
          <w:b/>
        </w:rPr>
        <w:t>specs</w:t>
      </w:r>
      <w:proofErr w:type="spellEnd"/>
    </w:p>
    <w:p w:rsidR="00CE347F" w:rsidRPr="00A46098" w:rsidRDefault="00CE347F" w:rsidP="00CE347F">
      <w:pPr>
        <w:pStyle w:val="Relatrio"/>
      </w:pPr>
      <w:proofErr w:type="gramStart"/>
      <w:r w:rsidRPr="00A46098">
        <w:t>http:</w:t>
      </w:r>
      <w:proofErr w:type="gramEnd"/>
      <w:r w:rsidRPr="00A46098">
        <w:t>//uprt.vscht.cz/kubicekm/Novinky%20ze%20sv%C4%9Bta/Stereo_Vision_Introduction_and_Applications.pdf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proofErr w:type="spellStart"/>
      <w:r w:rsidRPr="00620557">
        <w:rPr>
          <w:b/>
        </w:rPr>
        <w:lastRenderedPageBreak/>
        <w:t>Bumblebee</w:t>
      </w:r>
      <w:proofErr w:type="spellEnd"/>
      <w:r w:rsidRPr="00620557">
        <w:rPr>
          <w:b/>
        </w:rPr>
        <w:t xml:space="preserve"> XB3 </w:t>
      </w:r>
    </w:p>
    <w:p w:rsidR="00CE347F" w:rsidRPr="00EA4626" w:rsidRDefault="00CE347F" w:rsidP="00CE347F">
      <w:pPr>
        <w:pStyle w:val="Relatrio"/>
      </w:pPr>
      <w:proofErr w:type="gramStart"/>
      <w:r w:rsidRPr="00EA4626">
        <w:t>http:</w:t>
      </w:r>
      <w:proofErr w:type="gramEnd"/>
      <w:r w:rsidRPr="00EA4626">
        <w:t>//www.ece.gatech.edu/academic/courses/ece4007/11fall/ECE4007GTS/sv1/documents/ASEDProposal.pdf</w:t>
      </w:r>
    </w:p>
    <w:p w:rsidR="00CE347F" w:rsidRPr="0090372A" w:rsidRDefault="00CE347F" w:rsidP="00CE347F">
      <w:pPr>
        <w:pStyle w:val="Relatrio"/>
        <w:rPr>
          <w:b/>
          <w:lang w:val="en-US"/>
        </w:rPr>
      </w:pPr>
      <w:proofErr w:type="spellStart"/>
      <w:r w:rsidRPr="0090372A">
        <w:rPr>
          <w:b/>
          <w:lang w:val="en-US"/>
        </w:rPr>
        <w:t>Kinect</w:t>
      </w:r>
      <w:proofErr w:type="spellEnd"/>
    </w:p>
    <w:p w:rsidR="00CE347F" w:rsidRPr="0090372A" w:rsidRDefault="00CE347F" w:rsidP="00CE347F">
      <w:pPr>
        <w:pStyle w:val="Relatrio"/>
        <w:rPr>
          <w:lang w:val="en-US"/>
        </w:rPr>
      </w:pPr>
    </w:p>
    <w:p w:rsidR="00CE347F" w:rsidRPr="00CE347F" w:rsidRDefault="00CE347F" w:rsidP="00CE347F">
      <w:pPr>
        <w:pStyle w:val="Relatrio"/>
        <w:rPr>
          <w:b/>
          <w:lang w:val="en-US"/>
        </w:rPr>
      </w:pPr>
      <w:proofErr w:type="spellStart"/>
      <w:r w:rsidRPr="00CE347F">
        <w:rPr>
          <w:b/>
          <w:lang w:val="en-US"/>
        </w:rPr>
        <w:t>Primesence</w:t>
      </w:r>
      <w:proofErr w:type="spellEnd"/>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AE395B" w:rsidP="00CE347F">
      <w:pPr>
        <w:pStyle w:val="Relatrio"/>
        <w:rPr>
          <w:lang w:val="en-US"/>
        </w:rPr>
      </w:pPr>
      <w:hyperlink r:id="rId53" w:anchor="Brands" w:history="1">
        <w:r w:rsidR="00CA48BB" w:rsidRPr="009442AB">
          <w:rPr>
            <w:rStyle w:val="Hiperligao"/>
            <w:lang w:val="en-US"/>
          </w:rPr>
          <w:t>http://en.wikipedia.org/wiki/Time-of-flight_camera#Brands</w:t>
        </w:r>
      </w:hyperlink>
    </w:p>
    <w:p w:rsidR="00CA48BB" w:rsidRDefault="00AE395B" w:rsidP="00CE347F">
      <w:pPr>
        <w:pStyle w:val="Relatrio"/>
        <w:rPr>
          <w:lang w:val="en-US"/>
        </w:rPr>
      </w:pPr>
      <w:hyperlink r:id="rId54"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 xml:space="preserve">Show some examples of working systems. Point the technologies that they </w:t>
      </w:r>
      <w:proofErr w:type="gramStart"/>
      <w:r w:rsidRPr="007770B6">
        <w:rPr>
          <w:lang w:val="en-US"/>
        </w:rPr>
        <w:t>use,</w:t>
      </w:r>
      <w:proofErr w:type="gramEnd"/>
      <w:r w:rsidRPr="007770B6">
        <w:rPr>
          <w:lang w:val="en-US"/>
        </w:rPr>
        <w:t xml:space="preserve"> their characteristics and for what purposes where they developed and explain how they are used (static or moving camera, </w:t>
      </w:r>
      <w:proofErr w:type="spellStart"/>
      <w:r w:rsidRPr="007770B6">
        <w:rPr>
          <w:lang w:val="en-US"/>
        </w:rPr>
        <w:t>p.e</w:t>
      </w:r>
      <w:proofErr w:type="spellEnd"/>
      <w:r w:rsidRPr="007770B6">
        <w:rPr>
          <w:lang w:val="en-US"/>
        </w:rPr>
        <w:t>.)</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proofErr w:type="gramStart"/>
      <w:r>
        <w:rPr>
          <w:lang w:val="en-US"/>
        </w:rPr>
        <w:t>Color issue.</w:t>
      </w:r>
      <w:proofErr w:type="gramEnd"/>
    </w:p>
    <w:p w:rsidR="00CE347F" w:rsidRPr="007770B6" w:rsidRDefault="00CE347F" w:rsidP="00CE347F">
      <w:pPr>
        <w:pStyle w:val="Relatrio"/>
        <w:rPr>
          <w:lang w:val="en-US"/>
        </w:rPr>
      </w:pPr>
      <w:proofErr w:type="gramStart"/>
      <w:r>
        <w:rPr>
          <w:lang w:val="en-US"/>
        </w:rPr>
        <w:t>Normal, reflection, etc.</w:t>
      </w:r>
      <w:proofErr w:type="gramEnd"/>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p w:rsidR="00CE347F" w:rsidRPr="00CE347F" w:rsidRDefault="00CE347F" w:rsidP="00895470">
      <w:pPr>
        <w:pStyle w:val="Relatrio"/>
        <w:ind w:left="720" w:firstLine="0"/>
        <w:rPr>
          <w:lang w:val="en-US"/>
        </w:rPr>
      </w:pPr>
    </w:p>
    <w:sectPr w:rsidR="00CE347F" w:rsidRPr="00CE347F" w:rsidSect="003F43A8">
      <w:footerReference w:type="default" r:id="rId55"/>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pinto" w:date="2013-09-20T19:22:00Z" w:initials="MP">
    <w:p w:rsidR="00E071B3" w:rsidRDefault="00E071B3" w:rsidP="00584CC3">
      <w:pPr>
        <w:pStyle w:val="Textodecomentrio"/>
      </w:pPr>
      <w:r>
        <w:rPr>
          <w:rStyle w:val="Refdecomentrio"/>
        </w:rPr>
        <w:annotationRef/>
      </w:r>
      <w:proofErr w:type="spellStart"/>
      <w:r>
        <w:t>Adicionar</w:t>
      </w:r>
      <w:proofErr w:type="spellEnd"/>
      <w:r>
        <w:t xml:space="preserve"> </w:t>
      </w:r>
      <w:proofErr w:type="spellStart"/>
      <w:r>
        <w:t>referências</w:t>
      </w:r>
      <w:proofErr w:type="spellEnd"/>
    </w:p>
  </w:comment>
  <w:comment w:id="1" w:author="mpinto" w:date="2013-09-26T18:18:00Z" w:initials="MP">
    <w:p w:rsidR="00E071B3" w:rsidRDefault="00E071B3" w:rsidP="00AD4D68">
      <w:pPr>
        <w:pStyle w:val="Relatrio"/>
      </w:pPr>
      <w:r>
        <w:rPr>
          <w:rStyle w:val="Refdecomentrio"/>
        </w:rPr>
        <w:annotationRef/>
      </w:r>
    </w:p>
    <w:p w:rsidR="00E071B3" w:rsidRDefault="00E071B3" w:rsidP="00AD4D68">
      <w:pPr>
        <w:pStyle w:val="Relatrio"/>
      </w:pPr>
      <w:r>
        <w:t xml:space="preserve">Não encontro mais referências em relação a isto a não sere em </w:t>
      </w:r>
      <w:proofErr w:type="gramStart"/>
      <w:r>
        <w:t>blogs</w:t>
      </w:r>
      <w:proofErr w:type="gramEnd"/>
      <w:r>
        <w:t>.</w:t>
      </w:r>
    </w:p>
    <w:p w:rsidR="00E071B3" w:rsidRDefault="00E071B3" w:rsidP="00AD4D68">
      <w:pPr>
        <w:pStyle w:val="Relatrio"/>
      </w:pPr>
      <w:hyperlink r:id="rId1" w:history="1">
        <w:r>
          <w:rPr>
            <w:rStyle w:val="Hiperligao"/>
          </w:rPr>
          <w:t>http://fer.rb.kau.edu.sa/Pages-drmtfaen1.aspx</w:t>
        </w:r>
      </w:hyperlink>
    </w:p>
    <w:p w:rsidR="00E071B3" w:rsidRPr="003E5E77" w:rsidRDefault="00E071B3">
      <w:pPr>
        <w:pStyle w:val="Textodecomentrio"/>
        <w:rPr>
          <w:lang w:val="pt-PT"/>
        </w:rPr>
      </w:pPr>
    </w:p>
    <w:p w:rsidR="00E071B3" w:rsidRDefault="00E071B3" w:rsidP="00AD4D68">
      <w:pPr>
        <w:pStyle w:val="Relatrio"/>
      </w:pPr>
      <w:hyperlink r:id="rId2" w:history="1">
        <w:r w:rsidRPr="00EB638F">
          <w:rPr>
            <w:rStyle w:val="Hiperligao"/>
          </w:rPr>
          <w:t>http://www.tx.ncsu.edu/jtatm/volume5issue4/Articles/Lerch/Lerch_full_2</w:t>
        </w:r>
        <w:r w:rsidRPr="00EB638F">
          <w:rPr>
            <w:rStyle w:val="Hiperligao"/>
          </w:rPr>
          <w:tab/>
          <w:t>21_07.pdf</w:t>
        </w:r>
      </w:hyperlink>
    </w:p>
    <w:p w:rsidR="00E071B3" w:rsidRDefault="00E071B3">
      <w:pPr>
        <w:pStyle w:val="Textodecomentrio"/>
      </w:pPr>
      <w:r>
        <w:t xml:space="preserve">Este </w:t>
      </w:r>
      <w:proofErr w:type="spellStart"/>
      <w:r>
        <w:t>artigo</w:t>
      </w:r>
      <w:proofErr w:type="spellEnd"/>
      <w:r>
        <w:t xml:space="preserve"> </w:t>
      </w:r>
      <w:proofErr w:type="spellStart"/>
      <w:r>
        <w:t>só</w:t>
      </w:r>
      <w:proofErr w:type="spellEnd"/>
      <w:r>
        <w:t xml:space="preserve"> </w:t>
      </w:r>
      <w:proofErr w:type="spellStart"/>
      <w:r>
        <w:t>diz</w:t>
      </w:r>
      <w:proofErr w:type="spellEnd"/>
      <w:r>
        <w:t>: “The 1960’2 saw the introduction of new scanning technologies, which eventually revolutionized the science of anthropometry”</w:t>
      </w:r>
    </w:p>
  </w:comment>
  <w:comment w:id="2" w:author="mpinto" w:date="2013-09-24T14:51:00Z" w:initials="MP">
    <w:p w:rsidR="00E071B3" w:rsidRDefault="00E071B3" w:rsidP="00355741">
      <w:pPr>
        <w:pStyle w:val="Relatrio"/>
        <w:rPr>
          <w:lang w:val="en-US"/>
        </w:rPr>
      </w:pPr>
      <w:r>
        <w:rPr>
          <w:rStyle w:val="Refdecomentrio"/>
        </w:rPr>
        <w:annotationRef/>
      </w:r>
    </w:p>
    <w:p w:rsidR="00E071B3" w:rsidRDefault="00E071B3" w:rsidP="00355741">
      <w:pPr>
        <w:pStyle w:val="Relatrio"/>
        <w:rPr>
          <w:lang w:val="en-US"/>
        </w:rPr>
      </w:pPr>
      <w:r w:rsidRPr="007770B6">
        <w:rPr>
          <w:lang w:val="en-US"/>
        </w:rPr>
        <w:t xml:space="preserve">Re-explain the problem and show some example of what it would be nice to do with it. </w:t>
      </w:r>
    </w:p>
    <w:p w:rsidR="00E071B3" w:rsidRDefault="00E071B3" w:rsidP="00355741">
      <w:pPr>
        <w:pStyle w:val="Relatrio"/>
        <w:rPr>
          <w:lang w:val="en-US"/>
        </w:rPr>
      </w:pPr>
      <w:r>
        <w:rPr>
          <w:lang w:val="en-US"/>
        </w:rPr>
        <w:t>Drain from objectives: Static Setup, concentric and real-time acquisition, low-cost.</w:t>
      </w:r>
    </w:p>
    <w:p w:rsidR="00E071B3" w:rsidRDefault="00E071B3" w:rsidP="00355741">
      <w:pPr>
        <w:pStyle w:val="Relatrio"/>
        <w:rPr>
          <w:lang w:val="en-US"/>
        </w:rPr>
      </w:pPr>
      <w:r>
        <w:rPr>
          <w:lang w:val="en-US"/>
        </w:rPr>
        <w:t>First we will show the system (how the system was built and structured) and then explain the decisions of the chosen technologies and methodologies.</w:t>
      </w:r>
    </w:p>
    <w:p w:rsidR="00E071B3" w:rsidRDefault="00E071B3">
      <w:pPr>
        <w:pStyle w:val="Textodecomentrio"/>
      </w:pPr>
    </w:p>
  </w:comment>
  <w:comment w:id="4" w:author="mpinto" w:date="2013-10-01T17:15:00Z" w:initials="MP">
    <w:p w:rsidR="00E071B3" w:rsidRDefault="00E071B3"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E071B3" w:rsidRDefault="00E071B3">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384B" w:rsidRDefault="0024384B">
      <w:pPr>
        <w:spacing w:line="240" w:lineRule="auto"/>
      </w:pPr>
      <w:r>
        <w:separator/>
      </w:r>
    </w:p>
  </w:endnote>
  <w:endnote w:type="continuationSeparator" w:id="0">
    <w:p w:rsidR="0024384B" w:rsidRDefault="0024384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71B3" w:rsidRDefault="00E071B3">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E071B3" w:rsidRDefault="00E071B3">
                <w:pPr>
                  <w:pStyle w:val="Rodap"/>
                </w:pPr>
                <w:r>
                  <w:rPr>
                    <w:rStyle w:val="Nmerodepgina"/>
                  </w:rPr>
                  <w:fldChar w:fldCharType="begin"/>
                </w:r>
                <w:r>
                  <w:rPr>
                    <w:rStyle w:val="Nmerodepgina"/>
                  </w:rPr>
                  <w:instrText xml:space="preserve"> PAGE </w:instrText>
                </w:r>
                <w:r>
                  <w:rPr>
                    <w:rStyle w:val="Nmerodepgina"/>
                  </w:rPr>
                  <w:fldChar w:fldCharType="separate"/>
                </w:r>
                <w:r w:rsidR="00BB5A60">
                  <w:rPr>
                    <w:rStyle w:val="Nmerodepgina"/>
                    <w:noProof/>
                  </w:rPr>
                  <w:t>5</w:t>
                </w:r>
                <w:r>
                  <w:rPr>
                    <w:rStyle w:val="Nmerodepgina"/>
                  </w:rPr>
                  <w:fldChar w:fldCharType="end"/>
                </w:r>
              </w:p>
            </w:txbxContent>
          </v:textbox>
          <w10:wrap type="square" side="largest" anchorx="margin"/>
        </v:shape>
      </w:pict>
    </w:r>
  </w:p>
  <w:p w:rsidR="00E071B3" w:rsidRDefault="00E071B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384B" w:rsidRDefault="0024384B">
      <w:pPr>
        <w:spacing w:line="240" w:lineRule="auto"/>
      </w:pPr>
      <w:r>
        <w:separator/>
      </w:r>
    </w:p>
  </w:footnote>
  <w:footnote w:type="continuationSeparator" w:id="0">
    <w:p w:rsidR="0024384B" w:rsidRDefault="0024384B">
      <w:pPr>
        <w:spacing w:line="240" w:lineRule="auto"/>
      </w:pPr>
      <w:r>
        <w:continuationSeparator/>
      </w:r>
    </w:p>
  </w:footnote>
  <w:footnote w:id="1">
    <w:p w:rsidR="00E071B3" w:rsidRPr="002A32CE" w:rsidRDefault="00E071B3">
      <w:pPr>
        <w:pStyle w:val="Textodenotaderodap"/>
        <w:rPr>
          <w:lang w:val="pt-PT"/>
        </w:rPr>
      </w:pPr>
      <w:r>
        <w:rPr>
          <w:rStyle w:val="Refdenotaderodap"/>
        </w:rPr>
        <w:footnoteRef/>
      </w:r>
      <w:r w:rsidRPr="003E5E77">
        <w:rPr>
          <w:lang w:val="pt-PT"/>
        </w:rPr>
        <w:t xml:space="preserve"> </w:t>
      </w:r>
      <w:r>
        <w:rPr>
          <w:lang w:val="pt-PT"/>
        </w:rPr>
        <w:t>Centro de Computação Gráfica (</w:t>
      </w:r>
      <w:proofErr w:type="spellStart"/>
      <w:r>
        <w:rPr>
          <w:lang w:val="pt-PT"/>
        </w:rPr>
        <w:t>www.ccg.pt</w:t>
      </w:r>
      <w:proofErr w:type="spellEnd"/>
      <w:r>
        <w:rPr>
          <w:lang w:val="pt-PT"/>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0">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4">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5">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6"/>
  </w:num>
  <w:num w:numId="3">
    <w:abstractNumId w:val="12"/>
  </w:num>
  <w:num w:numId="4">
    <w:abstractNumId w:val="13"/>
  </w:num>
  <w:num w:numId="5">
    <w:abstractNumId w:val="7"/>
  </w:num>
  <w:num w:numId="6">
    <w:abstractNumId w:val="4"/>
  </w:num>
  <w:num w:numId="7">
    <w:abstractNumId w:val="17"/>
  </w:num>
  <w:num w:numId="8">
    <w:abstractNumId w:val="6"/>
  </w:num>
  <w:num w:numId="9">
    <w:abstractNumId w:val="5"/>
  </w:num>
  <w:num w:numId="10">
    <w:abstractNumId w:val="9"/>
  </w:num>
  <w:num w:numId="11">
    <w:abstractNumId w:val="8"/>
  </w:num>
  <w:num w:numId="12">
    <w:abstractNumId w:val="15"/>
  </w:num>
  <w:num w:numId="13">
    <w:abstractNumId w:val="11"/>
  </w:num>
  <w:num w:numId="14">
    <w:abstractNumId w:val="18"/>
  </w:num>
  <w:num w:numId="15">
    <w:abstractNumId w:val="1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8194"/>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2162F"/>
    <w:rsid w:val="00023EEF"/>
    <w:rsid w:val="0002534D"/>
    <w:rsid w:val="000261D1"/>
    <w:rsid w:val="00030489"/>
    <w:rsid w:val="00032424"/>
    <w:rsid w:val="00033FB8"/>
    <w:rsid w:val="000417E3"/>
    <w:rsid w:val="0004289F"/>
    <w:rsid w:val="000445E3"/>
    <w:rsid w:val="00047C73"/>
    <w:rsid w:val="000568AF"/>
    <w:rsid w:val="000606AC"/>
    <w:rsid w:val="000669E8"/>
    <w:rsid w:val="00071046"/>
    <w:rsid w:val="00071AFF"/>
    <w:rsid w:val="00072999"/>
    <w:rsid w:val="00072CB0"/>
    <w:rsid w:val="0007514F"/>
    <w:rsid w:val="000768B8"/>
    <w:rsid w:val="00080D87"/>
    <w:rsid w:val="000848DA"/>
    <w:rsid w:val="00086B1C"/>
    <w:rsid w:val="00090C2D"/>
    <w:rsid w:val="00094C17"/>
    <w:rsid w:val="00097990"/>
    <w:rsid w:val="000A2CD6"/>
    <w:rsid w:val="000A40C4"/>
    <w:rsid w:val="000A4558"/>
    <w:rsid w:val="000A4DB6"/>
    <w:rsid w:val="000A6781"/>
    <w:rsid w:val="000A7164"/>
    <w:rsid w:val="000C11F0"/>
    <w:rsid w:val="000C4382"/>
    <w:rsid w:val="000D3CEC"/>
    <w:rsid w:val="000D4778"/>
    <w:rsid w:val="000E4A26"/>
    <w:rsid w:val="000F3FEA"/>
    <w:rsid w:val="000F6C0A"/>
    <w:rsid w:val="00107B7E"/>
    <w:rsid w:val="00111A1C"/>
    <w:rsid w:val="00112867"/>
    <w:rsid w:val="0011496C"/>
    <w:rsid w:val="00123517"/>
    <w:rsid w:val="00123E32"/>
    <w:rsid w:val="00126663"/>
    <w:rsid w:val="0012758F"/>
    <w:rsid w:val="001309CC"/>
    <w:rsid w:val="0013246F"/>
    <w:rsid w:val="001361DB"/>
    <w:rsid w:val="00137CF6"/>
    <w:rsid w:val="00142C25"/>
    <w:rsid w:val="0014453A"/>
    <w:rsid w:val="00146374"/>
    <w:rsid w:val="00152B4E"/>
    <w:rsid w:val="001545EF"/>
    <w:rsid w:val="00154974"/>
    <w:rsid w:val="00154C10"/>
    <w:rsid w:val="00162E34"/>
    <w:rsid w:val="00165B09"/>
    <w:rsid w:val="001669A4"/>
    <w:rsid w:val="0017117D"/>
    <w:rsid w:val="001716BB"/>
    <w:rsid w:val="00174C95"/>
    <w:rsid w:val="00176AD0"/>
    <w:rsid w:val="001779BA"/>
    <w:rsid w:val="0018189D"/>
    <w:rsid w:val="00183BEA"/>
    <w:rsid w:val="00185501"/>
    <w:rsid w:val="00195FA0"/>
    <w:rsid w:val="001961DB"/>
    <w:rsid w:val="001A033F"/>
    <w:rsid w:val="001A1B35"/>
    <w:rsid w:val="001A45AA"/>
    <w:rsid w:val="001A5CA3"/>
    <w:rsid w:val="001B182E"/>
    <w:rsid w:val="001B2715"/>
    <w:rsid w:val="001B2C48"/>
    <w:rsid w:val="001C26DD"/>
    <w:rsid w:val="001C341C"/>
    <w:rsid w:val="001C715E"/>
    <w:rsid w:val="001C736D"/>
    <w:rsid w:val="001D06F2"/>
    <w:rsid w:val="001D58FC"/>
    <w:rsid w:val="001D5AB5"/>
    <w:rsid w:val="001D7A4C"/>
    <w:rsid w:val="001E55D0"/>
    <w:rsid w:val="001F679C"/>
    <w:rsid w:val="002002C0"/>
    <w:rsid w:val="00200FC5"/>
    <w:rsid w:val="0020336A"/>
    <w:rsid w:val="00205E10"/>
    <w:rsid w:val="0020627A"/>
    <w:rsid w:val="00210D2D"/>
    <w:rsid w:val="002132D3"/>
    <w:rsid w:val="002133DE"/>
    <w:rsid w:val="002135E9"/>
    <w:rsid w:val="002144C5"/>
    <w:rsid w:val="002275B8"/>
    <w:rsid w:val="002313C6"/>
    <w:rsid w:val="0023149C"/>
    <w:rsid w:val="002328D0"/>
    <w:rsid w:val="002378F5"/>
    <w:rsid w:val="0024384B"/>
    <w:rsid w:val="002451F3"/>
    <w:rsid w:val="0024749B"/>
    <w:rsid w:val="0024763C"/>
    <w:rsid w:val="002535E1"/>
    <w:rsid w:val="00253EB9"/>
    <w:rsid w:val="0025425E"/>
    <w:rsid w:val="002555EF"/>
    <w:rsid w:val="00260367"/>
    <w:rsid w:val="002605DA"/>
    <w:rsid w:val="002607F7"/>
    <w:rsid w:val="002646D1"/>
    <w:rsid w:val="00267AEB"/>
    <w:rsid w:val="00270E4D"/>
    <w:rsid w:val="00273825"/>
    <w:rsid w:val="00276FA4"/>
    <w:rsid w:val="002775A4"/>
    <w:rsid w:val="00284F99"/>
    <w:rsid w:val="0028766C"/>
    <w:rsid w:val="002916E0"/>
    <w:rsid w:val="002925FA"/>
    <w:rsid w:val="0029392A"/>
    <w:rsid w:val="002A0065"/>
    <w:rsid w:val="002A32CE"/>
    <w:rsid w:val="002A3AF7"/>
    <w:rsid w:val="002A6BDF"/>
    <w:rsid w:val="002A7A66"/>
    <w:rsid w:val="002B21CA"/>
    <w:rsid w:val="002B2280"/>
    <w:rsid w:val="002B2C88"/>
    <w:rsid w:val="002B3A1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6036"/>
    <w:rsid w:val="002F62FB"/>
    <w:rsid w:val="002F6CD2"/>
    <w:rsid w:val="00302EEE"/>
    <w:rsid w:val="003145C1"/>
    <w:rsid w:val="00316D81"/>
    <w:rsid w:val="0032460F"/>
    <w:rsid w:val="003252C8"/>
    <w:rsid w:val="00326C77"/>
    <w:rsid w:val="00327F12"/>
    <w:rsid w:val="0033144A"/>
    <w:rsid w:val="00342815"/>
    <w:rsid w:val="00342A08"/>
    <w:rsid w:val="00343749"/>
    <w:rsid w:val="00345AE5"/>
    <w:rsid w:val="0034684B"/>
    <w:rsid w:val="00354C3A"/>
    <w:rsid w:val="00355741"/>
    <w:rsid w:val="00360CCF"/>
    <w:rsid w:val="003614A8"/>
    <w:rsid w:val="00361E5B"/>
    <w:rsid w:val="00362DF1"/>
    <w:rsid w:val="00363342"/>
    <w:rsid w:val="0036646B"/>
    <w:rsid w:val="00366945"/>
    <w:rsid w:val="00374577"/>
    <w:rsid w:val="0037641B"/>
    <w:rsid w:val="00377FC6"/>
    <w:rsid w:val="003814AA"/>
    <w:rsid w:val="00384FEE"/>
    <w:rsid w:val="00386308"/>
    <w:rsid w:val="003867B1"/>
    <w:rsid w:val="00391371"/>
    <w:rsid w:val="00391390"/>
    <w:rsid w:val="003927D5"/>
    <w:rsid w:val="003A7584"/>
    <w:rsid w:val="003B0690"/>
    <w:rsid w:val="003B06AF"/>
    <w:rsid w:val="003B2F48"/>
    <w:rsid w:val="003B3B17"/>
    <w:rsid w:val="003B612F"/>
    <w:rsid w:val="003B7D16"/>
    <w:rsid w:val="003C0D0B"/>
    <w:rsid w:val="003C0DC3"/>
    <w:rsid w:val="003C239A"/>
    <w:rsid w:val="003C2552"/>
    <w:rsid w:val="003C4594"/>
    <w:rsid w:val="003C4EE7"/>
    <w:rsid w:val="003C6E18"/>
    <w:rsid w:val="003D1A99"/>
    <w:rsid w:val="003D441C"/>
    <w:rsid w:val="003D58F1"/>
    <w:rsid w:val="003E150E"/>
    <w:rsid w:val="003E5E77"/>
    <w:rsid w:val="003E6972"/>
    <w:rsid w:val="003F02AC"/>
    <w:rsid w:val="003F1003"/>
    <w:rsid w:val="003F283B"/>
    <w:rsid w:val="003F43A8"/>
    <w:rsid w:val="003F44A1"/>
    <w:rsid w:val="003F4B2B"/>
    <w:rsid w:val="003F552E"/>
    <w:rsid w:val="00402BF1"/>
    <w:rsid w:val="00403C3B"/>
    <w:rsid w:val="00404F58"/>
    <w:rsid w:val="00407839"/>
    <w:rsid w:val="00407E49"/>
    <w:rsid w:val="00411776"/>
    <w:rsid w:val="00415780"/>
    <w:rsid w:val="00416EF6"/>
    <w:rsid w:val="00420647"/>
    <w:rsid w:val="00421345"/>
    <w:rsid w:val="004215FF"/>
    <w:rsid w:val="00422852"/>
    <w:rsid w:val="00424D57"/>
    <w:rsid w:val="00425444"/>
    <w:rsid w:val="0043317B"/>
    <w:rsid w:val="00434D93"/>
    <w:rsid w:val="00440B86"/>
    <w:rsid w:val="00442098"/>
    <w:rsid w:val="00445007"/>
    <w:rsid w:val="00455196"/>
    <w:rsid w:val="0046102C"/>
    <w:rsid w:val="00461907"/>
    <w:rsid w:val="004622E7"/>
    <w:rsid w:val="004704FD"/>
    <w:rsid w:val="00470CE0"/>
    <w:rsid w:val="00470FE5"/>
    <w:rsid w:val="00472769"/>
    <w:rsid w:val="00474AB2"/>
    <w:rsid w:val="00475057"/>
    <w:rsid w:val="004755ED"/>
    <w:rsid w:val="00476203"/>
    <w:rsid w:val="0048084C"/>
    <w:rsid w:val="00487289"/>
    <w:rsid w:val="00487309"/>
    <w:rsid w:val="00491CC6"/>
    <w:rsid w:val="004920BC"/>
    <w:rsid w:val="0049493C"/>
    <w:rsid w:val="0049636C"/>
    <w:rsid w:val="004A0B7E"/>
    <w:rsid w:val="004A19B5"/>
    <w:rsid w:val="004A7CC0"/>
    <w:rsid w:val="004B0171"/>
    <w:rsid w:val="004B6939"/>
    <w:rsid w:val="004C22F9"/>
    <w:rsid w:val="004C62BB"/>
    <w:rsid w:val="004D2350"/>
    <w:rsid w:val="004D7452"/>
    <w:rsid w:val="004D76A5"/>
    <w:rsid w:val="004D76B9"/>
    <w:rsid w:val="004E0AF2"/>
    <w:rsid w:val="004E1A7E"/>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5D8E"/>
    <w:rsid w:val="005442B2"/>
    <w:rsid w:val="005501CE"/>
    <w:rsid w:val="00550773"/>
    <w:rsid w:val="005517A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6865"/>
    <w:rsid w:val="005A6F66"/>
    <w:rsid w:val="005A759B"/>
    <w:rsid w:val="005A772E"/>
    <w:rsid w:val="005B038D"/>
    <w:rsid w:val="005B0B94"/>
    <w:rsid w:val="005B10BB"/>
    <w:rsid w:val="005B1EB1"/>
    <w:rsid w:val="005B77E0"/>
    <w:rsid w:val="005C21F5"/>
    <w:rsid w:val="005C47C5"/>
    <w:rsid w:val="005C5337"/>
    <w:rsid w:val="005C62E4"/>
    <w:rsid w:val="005D1560"/>
    <w:rsid w:val="005D6357"/>
    <w:rsid w:val="005D6612"/>
    <w:rsid w:val="005D7EB2"/>
    <w:rsid w:val="005E13D6"/>
    <w:rsid w:val="005F2786"/>
    <w:rsid w:val="005F7938"/>
    <w:rsid w:val="0060292B"/>
    <w:rsid w:val="00603218"/>
    <w:rsid w:val="0060492F"/>
    <w:rsid w:val="00607E8F"/>
    <w:rsid w:val="006112D1"/>
    <w:rsid w:val="00613397"/>
    <w:rsid w:val="006138A1"/>
    <w:rsid w:val="00615D3C"/>
    <w:rsid w:val="00617FE1"/>
    <w:rsid w:val="00620557"/>
    <w:rsid w:val="006244E5"/>
    <w:rsid w:val="00625A88"/>
    <w:rsid w:val="00626228"/>
    <w:rsid w:val="00626DE5"/>
    <w:rsid w:val="00631775"/>
    <w:rsid w:val="00632E1B"/>
    <w:rsid w:val="00633EAD"/>
    <w:rsid w:val="00640246"/>
    <w:rsid w:val="00656E81"/>
    <w:rsid w:val="0065730E"/>
    <w:rsid w:val="00670A19"/>
    <w:rsid w:val="00672269"/>
    <w:rsid w:val="00676C8B"/>
    <w:rsid w:val="006772C9"/>
    <w:rsid w:val="006821C6"/>
    <w:rsid w:val="0069456E"/>
    <w:rsid w:val="00694BC4"/>
    <w:rsid w:val="006A0148"/>
    <w:rsid w:val="006A1ADD"/>
    <w:rsid w:val="006A1DC3"/>
    <w:rsid w:val="006A2272"/>
    <w:rsid w:val="006A5AE5"/>
    <w:rsid w:val="006A77E7"/>
    <w:rsid w:val="006B22D4"/>
    <w:rsid w:val="006B36E1"/>
    <w:rsid w:val="006C06C5"/>
    <w:rsid w:val="006C1A56"/>
    <w:rsid w:val="006C5D54"/>
    <w:rsid w:val="006C7387"/>
    <w:rsid w:val="006D0F93"/>
    <w:rsid w:val="006E11CE"/>
    <w:rsid w:val="006E12E5"/>
    <w:rsid w:val="006E49D5"/>
    <w:rsid w:val="006E6C30"/>
    <w:rsid w:val="006F2630"/>
    <w:rsid w:val="006F5E5C"/>
    <w:rsid w:val="00701DA1"/>
    <w:rsid w:val="0070700A"/>
    <w:rsid w:val="00707351"/>
    <w:rsid w:val="00710602"/>
    <w:rsid w:val="007125EB"/>
    <w:rsid w:val="00713A4B"/>
    <w:rsid w:val="007142F4"/>
    <w:rsid w:val="007223AC"/>
    <w:rsid w:val="00723C2A"/>
    <w:rsid w:val="0072582C"/>
    <w:rsid w:val="007315A5"/>
    <w:rsid w:val="00731637"/>
    <w:rsid w:val="00733513"/>
    <w:rsid w:val="00733714"/>
    <w:rsid w:val="007342F0"/>
    <w:rsid w:val="00734DCD"/>
    <w:rsid w:val="00740B3B"/>
    <w:rsid w:val="007459A6"/>
    <w:rsid w:val="0074727D"/>
    <w:rsid w:val="007514B7"/>
    <w:rsid w:val="00751543"/>
    <w:rsid w:val="0075188F"/>
    <w:rsid w:val="00756118"/>
    <w:rsid w:val="00757F56"/>
    <w:rsid w:val="0076411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A0096"/>
    <w:rsid w:val="007A1529"/>
    <w:rsid w:val="007A2A73"/>
    <w:rsid w:val="007A386D"/>
    <w:rsid w:val="007A61EE"/>
    <w:rsid w:val="007B244A"/>
    <w:rsid w:val="007C05FC"/>
    <w:rsid w:val="007C2C85"/>
    <w:rsid w:val="007C55B9"/>
    <w:rsid w:val="007C58E0"/>
    <w:rsid w:val="007C6439"/>
    <w:rsid w:val="007D28B2"/>
    <w:rsid w:val="007D2B31"/>
    <w:rsid w:val="007D7300"/>
    <w:rsid w:val="007E2761"/>
    <w:rsid w:val="007E40FB"/>
    <w:rsid w:val="007E76F3"/>
    <w:rsid w:val="007F081A"/>
    <w:rsid w:val="007F386C"/>
    <w:rsid w:val="007F663B"/>
    <w:rsid w:val="0080109A"/>
    <w:rsid w:val="00805995"/>
    <w:rsid w:val="00807A6B"/>
    <w:rsid w:val="00811F38"/>
    <w:rsid w:val="0081346D"/>
    <w:rsid w:val="00815E5A"/>
    <w:rsid w:val="00816111"/>
    <w:rsid w:val="00821928"/>
    <w:rsid w:val="00822356"/>
    <w:rsid w:val="0082471E"/>
    <w:rsid w:val="00826B11"/>
    <w:rsid w:val="0083157E"/>
    <w:rsid w:val="008329C0"/>
    <w:rsid w:val="00833E17"/>
    <w:rsid w:val="00835AF8"/>
    <w:rsid w:val="00835CBF"/>
    <w:rsid w:val="00850F59"/>
    <w:rsid w:val="00851960"/>
    <w:rsid w:val="00853BCE"/>
    <w:rsid w:val="00856326"/>
    <w:rsid w:val="00856D89"/>
    <w:rsid w:val="00861A6B"/>
    <w:rsid w:val="00863618"/>
    <w:rsid w:val="00866B6F"/>
    <w:rsid w:val="00867EF3"/>
    <w:rsid w:val="0087001D"/>
    <w:rsid w:val="00873052"/>
    <w:rsid w:val="00887547"/>
    <w:rsid w:val="00893E14"/>
    <w:rsid w:val="00895470"/>
    <w:rsid w:val="008B18A9"/>
    <w:rsid w:val="008B1C9E"/>
    <w:rsid w:val="008B2472"/>
    <w:rsid w:val="008B2587"/>
    <w:rsid w:val="008B3C10"/>
    <w:rsid w:val="008B3FE9"/>
    <w:rsid w:val="008C0531"/>
    <w:rsid w:val="008C1DEF"/>
    <w:rsid w:val="008C265E"/>
    <w:rsid w:val="008C4066"/>
    <w:rsid w:val="008C73A1"/>
    <w:rsid w:val="008D1EAD"/>
    <w:rsid w:val="008D2023"/>
    <w:rsid w:val="008D7210"/>
    <w:rsid w:val="008E17DA"/>
    <w:rsid w:val="008E1CB0"/>
    <w:rsid w:val="008E529C"/>
    <w:rsid w:val="008F003D"/>
    <w:rsid w:val="008F149A"/>
    <w:rsid w:val="008F1530"/>
    <w:rsid w:val="008F18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5052F"/>
    <w:rsid w:val="0095094B"/>
    <w:rsid w:val="00951252"/>
    <w:rsid w:val="00953873"/>
    <w:rsid w:val="009561DB"/>
    <w:rsid w:val="009617FD"/>
    <w:rsid w:val="00962B22"/>
    <w:rsid w:val="00962EA9"/>
    <w:rsid w:val="00967259"/>
    <w:rsid w:val="00972BA2"/>
    <w:rsid w:val="00974D34"/>
    <w:rsid w:val="009814AC"/>
    <w:rsid w:val="00983901"/>
    <w:rsid w:val="00985C3E"/>
    <w:rsid w:val="0098688F"/>
    <w:rsid w:val="00994DC0"/>
    <w:rsid w:val="009A57B4"/>
    <w:rsid w:val="009A5CAF"/>
    <w:rsid w:val="009A709A"/>
    <w:rsid w:val="009B0E12"/>
    <w:rsid w:val="009B5A5B"/>
    <w:rsid w:val="009C7B9E"/>
    <w:rsid w:val="009D6EA7"/>
    <w:rsid w:val="009E1FB6"/>
    <w:rsid w:val="009E4FA4"/>
    <w:rsid w:val="009E5647"/>
    <w:rsid w:val="009E7790"/>
    <w:rsid w:val="009F0EB5"/>
    <w:rsid w:val="009F4EB5"/>
    <w:rsid w:val="00A01F9F"/>
    <w:rsid w:val="00A11264"/>
    <w:rsid w:val="00A11441"/>
    <w:rsid w:val="00A127B5"/>
    <w:rsid w:val="00A16EA5"/>
    <w:rsid w:val="00A17EC3"/>
    <w:rsid w:val="00A21C37"/>
    <w:rsid w:val="00A22FFA"/>
    <w:rsid w:val="00A33C8B"/>
    <w:rsid w:val="00A3405B"/>
    <w:rsid w:val="00A3472A"/>
    <w:rsid w:val="00A369E7"/>
    <w:rsid w:val="00A37425"/>
    <w:rsid w:val="00A42254"/>
    <w:rsid w:val="00A439A2"/>
    <w:rsid w:val="00A46098"/>
    <w:rsid w:val="00A46327"/>
    <w:rsid w:val="00A46B50"/>
    <w:rsid w:val="00A53BB4"/>
    <w:rsid w:val="00A55592"/>
    <w:rsid w:val="00A61173"/>
    <w:rsid w:val="00A6199F"/>
    <w:rsid w:val="00A65444"/>
    <w:rsid w:val="00A673F0"/>
    <w:rsid w:val="00A67EFB"/>
    <w:rsid w:val="00A72770"/>
    <w:rsid w:val="00A7347D"/>
    <w:rsid w:val="00A85500"/>
    <w:rsid w:val="00A9004F"/>
    <w:rsid w:val="00A9123F"/>
    <w:rsid w:val="00A9199C"/>
    <w:rsid w:val="00A92AC9"/>
    <w:rsid w:val="00AA26E0"/>
    <w:rsid w:val="00AA5EF9"/>
    <w:rsid w:val="00AA7EBB"/>
    <w:rsid w:val="00AB3851"/>
    <w:rsid w:val="00AB4784"/>
    <w:rsid w:val="00AB4AEE"/>
    <w:rsid w:val="00AB4FCB"/>
    <w:rsid w:val="00AC24C6"/>
    <w:rsid w:val="00AC36AE"/>
    <w:rsid w:val="00AC5A1B"/>
    <w:rsid w:val="00AD1786"/>
    <w:rsid w:val="00AD25D9"/>
    <w:rsid w:val="00AD4D68"/>
    <w:rsid w:val="00AD5DC9"/>
    <w:rsid w:val="00AD7810"/>
    <w:rsid w:val="00AD7D52"/>
    <w:rsid w:val="00AE1C5B"/>
    <w:rsid w:val="00AE2918"/>
    <w:rsid w:val="00AE395B"/>
    <w:rsid w:val="00AF77D5"/>
    <w:rsid w:val="00B0131F"/>
    <w:rsid w:val="00B10432"/>
    <w:rsid w:val="00B12AC0"/>
    <w:rsid w:val="00B145CA"/>
    <w:rsid w:val="00B1633B"/>
    <w:rsid w:val="00B21A3B"/>
    <w:rsid w:val="00B253BC"/>
    <w:rsid w:val="00B25A20"/>
    <w:rsid w:val="00B27DE2"/>
    <w:rsid w:val="00B303A2"/>
    <w:rsid w:val="00B307C0"/>
    <w:rsid w:val="00B31E1C"/>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74F67"/>
    <w:rsid w:val="00B768B1"/>
    <w:rsid w:val="00B81699"/>
    <w:rsid w:val="00B83F04"/>
    <w:rsid w:val="00B87B36"/>
    <w:rsid w:val="00B87BA7"/>
    <w:rsid w:val="00BA00DA"/>
    <w:rsid w:val="00BA077C"/>
    <w:rsid w:val="00BA211D"/>
    <w:rsid w:val="00BA50BD"/>
    <w:rsid w:val="00BB5A60"/>
    <w:rsid w:val="00BB702F"/>
    <w:rsid w:val="00BB79DD"/>
    <w:rsid w:val="00BC1014"/>
    <w:rsid w:val="00BC6A2A"/>
    <w:rsid w:val="00BD30B2"/>
    <w:rsid w:val="00BD34A7"/>
    <w:rsid w:val="00BD34EE"/>
    <w:rsid w:val="00BE1109"/>
    <w:rsid w:val="00BE626B"/>
    <w:rsid w:val="00BF46F1"/>
    <w:rsid w:val="00C004AD"/>
    <w:rsid w:val="00C03493"/>
    <w:rsid w:val="00C03C5A"/>
    <w:rsid w:val="00C05459"/>
    <w:rsid w:val="00C11EA4"/>
    <w:rsid w:val="00C1411C"/>
    <w:rsid w:val="00C149FA"/>
    <w:rsid w:val="00C156C9"/>
    <w:rsid w:val="00C24146"/>
    <w:rsid w:val="00C31127"/>
    <w:rsid w:val="00C3211A"/>
    <w:rsid w:val="00C34525"/>
    <w:rsid w:val="00C50D5F"/>
    <w:rsid w:val="00C55098"/>
    <w:rsid w:val="00C643B8"/>
    <w:rsid w:val="00C67789"/>
    <w:rsid w:val="00C7023D"/>
    <w:rsid w:val="00C70EC2"/>
    <w:rsid w:val="00C730FB"/>
    <w:rsid w:val="00C740DB"/>
    <w:rsid w:val="00C74A09"/>
    <w:rsid w:val="00C7556B"/>
    <w:rsid w:val="00C756F0"/>
    <w:rsid w:val="00C81979"/>
    <w:rsid w:val="00C837F6"/>
    <w:rsid w:val="00C84889"/>
    <w:rsid w:val="00C86D0E"/>
    <w:rsid w:val="00C90B8D"/>
    <w:rsid w:val="00C9320F"/>
    <w:rsid w:val="00C94D65"/>
    <w:rsid w:val="00C96A50"/>
    <w:rsid w:val="00CA07B7"/>
    <w:rsid w:val="00CA08B1"/>
    <w:rsid w:val="00CA13F9"/>
    <w:rsid w:val="00CA2D59"/>
    <w:rsid w:val="00CA48BB"/>
    <w:rsid w:val="00CA51C4"/>
    <w:rsid w:val="00CA6754"/>
    <w:rsid w:val="00CA6CBE"/>
    <w:rsid w:val="00CB090B"/>
    <w:rsid w:val="00CB0C4B"/>
    <w:rsid w:val="00CB408C"/>
    <w:rsid w:val="00CC0A67"/>
    <w:rsid w:val="00CC0CDA"/>
    <w:rsid w:val="00CC36DA"/>
    <w:rsid w:val="00CC6E7E"/>
    <w:rsid w:val="00CD09AF"/>
    <w:rsid w:val="00CE1137"/>
    <w:rsid w:val="00CE347F"/>
    <w:rsid w:val="00CE6030"/>
    <w:rsid w:val="00CF293F"/>
    <w:rsid w:val="00CF4A27"/>
    <w:rsid w:val="00CF4D14"/>
    <w:rsid w:val="00CF5E0A"/>
    <w:rsid w:val="00CF6062"/>
    <w:rsid w:val="00CF7C1E"/>
    <w:rsid w:val="00D0055F"/>
    <w:rsid w:val="00D03B4B"/>
    <w:rsid w:val="00D04CD4"/>
    <w:rsid w:val="00D06491"/>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58E1"/>
    <w:rsid w:val="00D95FBC"/>
    <w:rsid w:val="00D96829"/>
    <w:rsid w:val="00DA0B33"/>
    <w:rsid w:val="00DA4EB3"/>
    <w:rsid w:val="00DA5168"/>
    <w:rsid w:val="00DA7415"/>
    <w:rsid w:val="00DA7A67"/>
    <w:rsid w:val="00DA7ED7"/>
    <w:rsid w:val="00DB4C1B"/>
    <w:rsid w:val="00DB728E"/>
    <w:rsid w:val="00DC08A7"/>
    <w:rsid w:val="00DC1816"/>
    <w:rsid w:val="00DC55C0"/>
    <w:rsid w:val="00DD19FC"/>
    <w:rsid w:val="00DD498B"/>
    <w:rsid w:val="00DD5689"/>
    <w:rsid w:val="00DE5089"/>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711C3"/>
    <w:rsid w:val="00E73176"/>
    <w:rsid w:val="00E736AB"/>
    <w:rsid w:val="00E73D5C"/>
    <w:rsid w:val="00E74708"/>
    <w:rsid w:val="00E826E1"/>
    <w:rsid w:val="00E857D0"/>
    <w:rsid w:val="00E90ACC"/>
    <w:rsid w:val="00E9203A"/>
    <w:rsid w:val="00E96DD0"/>
    <w:rsid w:val="00EA09B4"/>
    <w:rsid w:val="00EA1E3F"/>
    <w:rsid w:val="00EA3960"/>
    <w:rsid w:val="00EA43B7"/>
    <w:rsid w:val="00EA4626"/>
    <w:rsid w:val="00EA4980"/>
    <w:rsid w:val="00EA5ED5"/>
    <w:rsid w:val="00EA67A0"/>
    <w:rsid w:val="00EB2E6D"/>
    <w:rsid w:val="00EB377D"/>
    <w:rsid w:val="00EB709D"/>
    <w:rsid w:val="00EC1CF8"/>
    <w:rsid w:val="00EC461F"/>
    <w:rsid w:val="00ED015B"/>
    <w:rsid w:val="00ED0EF3"/>
    <w:rsid w:val="00EE22BB"/>
    <w:rsid w:val="00EE6776"/>
    <w:rsid w:val="00EE6E02"/>
    <w:rsid w:val="00EE7AA9"/>
    <w:rsid w:val="00EF18DE"/>
    <w:rsid w:val="00EF3F94"/>
    <w:rsid w:val="00EF51B6"/>
    <w:rsid w:val="00F012C5"/>
    <w:rsid w:val="00F01884"/>
    <w:rsid w:val="00F0351B"/>
    <w:rsid w:val="00F06465"/>
    <w:rsid w:val="00F06AFE"/>
    <w:rsid w:val="00F075AC"/>
    <w:rsid w:val="00F10019"/>
    <w:rsid w:val="00F13E9F"/>
    <w:rsid w:val="00F15610"/>
    <w:rsid w:val="00F171DD"/>
    <w:rsid w:val="00F22875"/>
    <w:rsid w:val="00F23F40"/>
    <w:rsid w:val="00F2597C"/>
    <w:rsid w:val="00F25EEA"/>
    <w:rsid w:val="00F33F61"/>
    <w:rsid w:val="00F36888"/>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6138"/>
    <w:rsid w:val="00F667BC"/>
    <w:rsid w:val="00F70770"/>
    <w:rsid w:val="00F71B2B"/>
    <w:rsid w:val="00F72BEF"/>
    <w:rsid w:val="00F75485"/>
    <w:rsid w:val="00F77132"/>
    <w:rsid w:val="00F82CC6"/>
    <w:rsid w:val="00F907BB"/>
    <w:rsid w:val="00F91CBE"/>
    <w:rsid w:val="00F957B4"/>
    <w:rsid w:val="00F976E9"/>
    <w:rsid w:val="00F97A42"/>
    <w:rsid w:val="00F97C11"/>
    <w:rsid w:val="00FA617D"/>
    <w:rsid w:val="00FA69CA"/>
    <w:rsid w:val="00FC0E87"/>
    <w:rsid w:val="00FC28DB"/>
    <w:rsid w:val="00FD1164"/>
    <w:rsid w:val="00FD31A0"/>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x.ncsu.edu/jtatm/volume5issue4/Articles/Lerch/Lerch_full_2%0921_07.pdf" TargetMode="External"/><Relationship Id="rId1" Type="http://schemas.openxmlformats.org/officeDocument/2006/relationships/hyperlink" Target="http://fer.rb.kau.edu.sa/Pages-drmtfaen1.aspx"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artescan.net/blog/3-d-laser-scanner-history/" TargetMode="External"/><Relationship Id="rId18" Type="http://schemas.openxmlformats.org/officeDocument/2006/relationships/hyperlink" Target="http://3dscanningservices.net/blog/wp-content/uploads/2013/09/Laser-Scanned-Rabbit-Piont-Cloud.jpg" TargetMode="External"/><Relationship Id="rId26" Type="http://schemas.openxmlformats.org/officeDocument/2006/relationships/image" Target="media/image3.png"/><Relationship Id="rId39" Type="http://schemas.openxmlformats.org/officeDocument/2006/relationships/image" Target="media/image4.png"/><Relationship Id="rId21" Type="http://schemas.openxmlformats.org/officeDocument/2006/relationships/hyperlink" Target="http://3dscanningservices.net/blog/index.php/the-history-of-laser-scanning/" TargetMode="External"/><Relationship Id="rId34" Type="http://schemas.openxmlformats.org/officeDocument/2006/relationships/hyperlink" Target="http://www.asus.com/Multimedia/Xtion_PRO_LIVE/" TargetMode="External"/><Relationship Id="rId42" Type="http://schemas.openxmlformats.org/officeDocument/2006/relationships/image" Target="media/image7.png"/><Relationship Id="rId47" Type="http://schemas.openxmlformats.org/officeDocument/2006/relationships/hyperlink" Target="http://opencv.org/" TargetMode="External"/><Relationship Id="rId50" Type="http://schemas.openxmlformats.org/officeDocument/2006/relationships/hyperlink" Target="http://qt-project.org/"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fer.rb.kau.edu.sa/Pages-drmtfaen1.aspx" TargetMode="External"/><Relationship Id="rId17" Type="http://schemas.openxmlformats.org/officeDocument/2006/relationships/hyperlink" Target="http://3dscanningservices.net/blog/index.php/author/gareth/" TargetMode="External"/><Relationship Id="rId25" Type="http://schemas.openxmlformats.org/officeDocument/2006/relationships/hyperlink" Target="http://www.pointclouds.org/news/2013/09/26/occipital-launches-structure/" TargetMode="External"/><Relationship Id="rId33" Type="http://schemas.openxmlformats.org/officeDocument/2006/relationships/hyperlink" Target="http://www.cs.princeton.edu/courses/archive/spr03/cs426/lectures/21-3Dscan.pdf" TargetMode="External"/><Relationship Id="rId38" Type="http://schemas.openxmlformats.org/officeDocument/2006/relationships/hyperlink" Target="http://eng.au.dk/fileadmin/DJF/ENG/PDF-filer/Tekniske_rapporter/Technical_Report_ECE-TR-6-samlet.pdf%20-%20pag%203" TargetMode="External"/><Relationship Id="rId46" Type="http://schemas.openxmlformats.org/officeDocument/2006/relationships/hyperlink" Target="http://www.openni.org/" TargetMode="External"/><Relationship Id="rId2" Type="http://schemas.openxmlformats.org/officeDocument/2006/relationships/customXml" Target="../customXml/item2.xml"/><Relationship Id="rId16" Type="http://schemas.openxmlformats.org/officeDocument/2006/relationships/hyperlink" Target="http://3dscanningservices.net/blog/index.php/the-history-of-laser-scanning/" TargetMode="External"/><Relationship Id="rId20" Type="http://schemas.openxmlformats.org/officeDocument/2006/relationships/hyperlink" Target="http://www8.garmin.com/aboutGPS/" TargetMode="External"/><Relationship Id="rId29" Type="http://schemas.openxmlformats.org/officeDocument/2006/relationships/hyperlink" Target="http://www.4ddynamics.com/3d-scanners/bodyscanner/" TargetMode="External"/><Relationship Id="rId41" Type="http://schemas.openxmlformats.org/officeDocument/2006/relationships/image" Target="media/image6.png"/><Relationship Id="rId54" Type="http://schemas.openxmlformats.org/officeDocument/2006/relationships/hyperlink" Target="http://dinast.com/ipa-1110-cyclopes-i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x.ncsu.edu/jtatm/volume5issue4/Articles/Lerch/Lerch_full_2%0921_07.pdf" TargetMode="External"/><Relationship Id="rId24" Type="http://schemas.openxmlformats.org/officeDocument/2006/relationships/hyperlink" Target="http://www.ti.com/lit/wp/spry199/spry199.pdf" TargetMode="External"/><Relationship Id="rId32" Type="http://schemas.openxmlformats.org/officeDocument/2006/relationships/hyperlink" Target="http://www.matterform.net/scanner" TargetMode="External"/><Relationship Id="rId37" Type="http://schemas.openxmlformats.org/officeDocument/2006/relationships/hyperlink" Target="http://msdn.microsoft.com/en-us/library/jj131033.aspx" TargetMode="External"/><Relationship Id="rId40" Type="http://schemas.openxmlformats.org/officeDocument/2006/relationships/image" Target="media/image5.jpeg"/><Relationship Id="rId45" Type="http://schemas.openxmlformats.org/officeDocument/2006/relationships/hyperlink" Target="http://www.flickr.com/photos/kylemcdonald/5641883004/" TargetMode="External"/><Relationship Id="rId53" Type="http://schemas.openxmlformats.org/officeDocument/2006/relationships/hyperlink" Target="http://en.wikipedia.org/wiki/Time-of-flight_camera" TargetMode="External"/><Relationship Id="rId58"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hyperlink" Target="http://3dscanningservices.net/blog/index.php/growth-change-and-the-future-of-3d-scanning/" TargetMode="External"/><Relationship Id="rId23" Type="http://schemas.openxmlformats.org/officeDocument/2006/relationships/hyperlink" Target="http://store.makerbot.com/digitizer.html" TargetMode="External"/><Relationship Id="rId28" Type="http://schemas.openxmlformats.org/officeDocument/2006/relationships/hyperlink" Target="http://ir-ltd.net/" TargetMode="External"/><Relationship Id="rId36" Type="http://schemas.openxmlformats.org/officeDocument/2006/relationships/hyperlink" Target="http://www.primesense.com/wp-content/uploads/2012/12/PrimeSenses_3DsensorsWeb.pdf" TargetMode="External"/><Relationship Id="rId49" Type="http://schemas.openxmlformats.org/officeDocument/2006/relationships/hyperlink" Target="http://pointclouds.org/" TargetMode="External"/><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2.jpeg"/><Relationship Id="rId31" Type="http://schemas.openxmlformats.org/officeDocument/2006/relationships/hyperlink" Target="http://store.makerbot.com/digitizer.html" TargetMode="External"/><Relationship Id="rId44" Type="http://schemas.openxmlformats.org/officeDocument/2006/relationships/image" Target="media/image9.png"/><Relationship Id="rId52" Type="http://schemas.openxmlformats.org/officeDocument/2006/relationships/hyperlink" Target="http://openni-discussions.979934.n3.nabble.com/OpenNI-dev-Minimum-Depth-td4015339.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3dscanningservices.net/blog/index.php/what-does-a-3d-scanner-do/" TargetMode="External"/><Relationship Id="rId22" Type="http://schemas.openxmlformats.org/officeDocument/2006/relationships/hyperlink" Target="http://3dscanningservices.net/blog/index.php/growth-change-and-the-future-of-3d-scanning/" TargetMode="External"/><Relationship Id="rId27" Type="http://schemas.openxmlformats.org/officeDocument/2006/relationships/hyperlink" Target="http://www.uv.mx/anmarin/papers/ICINCO13.pdf" TargetMode="External"/><Relationship Id="rId30" Type="http://schemas.openxmlformats.org/officeDocument/2006/relationships/hyperlink" Target="http://www.kscan3d.com/" TargetMode="External"/><Relationship Id="rId35" Type="http://schemas.openxmlformats.org/officeDocument/2006/relationships/hyperlink" Target="http://www.primesense.com/get-your-sensor2/" TargetMode="External"/><Relationship Id="rId43" Type="http://schemas.openxmlformats.org/officeDocument/2006/relationships/image" Target="media/image8.png"/><Relationship Id="rId48" Type="http://schemas.openxmlformats.org/officeDocument/2006/relationships/hyperlink" Target="http://www.boost.org/"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acroname.com/robotics/parts/R317-SR4000-CW.html" TargetMode="Externa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B6F82A-8606-4F9D-906D-C4D95998A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20641</TotalTime>
  <Pages>26</Pages>
  <Words>5821</Words>
  <Characters>31435</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37182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223</cp:revision>
  <cp:lastPrinted>2011-07-18T10:18:00Z</cp:lastPrinted>
  <dcterms:created xsi:type="dcterms:W3CDTF">2011-09-27T13:41:00Z</dcterms:created>
  <dcterms:modified xsi:type="dcterms:W3CDTF">2013-10-02T23:14:00Z</dcterms:modified>
</cp:coreProperties>
</file>